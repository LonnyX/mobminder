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8DA" w:rsidRDefault="00B378DA" w:rsidP="00B378DA"/>
    <w:p w:rsidR="00B378DA" w:rsidRDefault="00B378DA" w:rsidP="00B378DA"/>
    <w:p w:rsidR="00B378DA" w:rsidRDefault="00B378DA" w:rsidP="00B378DA">
      <w:r>
        <w:rPr>
          <w:noProof/>
          <w:lang w:val="fr-BE" w:eastAsia="fr-BE"/>
        </w:rPr>
        <w:drawing>
          <wp:inline distT="0" distB="0" distL="0" distR="0">
            <wp:extent cx="6519545" cy="2731135"/>
            <wp:effectExtent l="0" t="0" r="0" b="0"/>
            <wp:docPr id="2" name="Image 2" descr="C:\Documents and Settings\Pascal\Bureau\Réalisations graphiques\Logos\vertical\Mobminder-logo-1500-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Pascal\Bureau\Réalisations graphiques\Logos\vertical\Mobminder-logo-1500-6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B378DA" w:rsidP="00B378DA"/>
    <w:p w:rsidR="00B378DA" w:rsidRDefault="00A110B9" w:rsidP="00FE6E6E">
      <w:pPr>
        <w:pStyle w:val="Titre"/>
      </w:pPr>
      <w:r w:rsidRPr="002C78B8">
        <w:t xml:space="preserve">SERVERS </w:t>
      </w:r>
      <w:r w:rsidRPr="00FE6E6E">
        <w:t>INFRASTRUCTURE</w:t>
      </w:r>
    </w:p>
    <w:p w:rsidR="00FE6E6E" w:rsidRDefault="00FE6E6E" w:rsidP="00FE6E6E">
      <w:pPr>
        <w:rPr>
          <w:lang w:val="fr-BE"/>
        </w:rPr>
      </w:pPr>
    </w:p>
    <w:p w:rsidR="00FE6E6E" w:rsidRDefault="00FE6E6E" w:rsidP="00FE6E6E">
      <w:pPr>
        <w:rPr>
          <w:lang w:val="fr-BE"/>
        </w:rPr>
      </w:pPr>
    </w:p>
    <w:p w:rsidR="00FE6E6E" w:rsidRDefault="00FE6E6E" w:rsidP="00FE6E6E">
      <w:pPr>
        <w:pStyle w:val="Titre"/>
      </w:pPr>
      <w:r>
        <w:t>App03 &amp; app04</w:t>
      </w:r>
    </w:p>
    <w:p w:rsidR="00FE6E6E" w:rsidRDefault="00FE6E6E" w:rsidP="00FE6E6E">
      <w:pPr>
        <w:rPr>
          <w:lang w:val="fr-BE"/>
        </w:rPr>
      </w:pPr>
    </w:p>
    <w:p w:rsidR="00FE6E6E" w:rsidRDefault="00FE6E6E" w:rsidP="00FE6E6E">
      <w:pPr>
        <w:rPr>
          <w:lang w:val="fr-BE"/>
        </w:rPr>
      </w:pPr>
    </w:p>
    <w:p w:rsidR="00FE6E6E" w:rsidRDefault="00FE6E6E" w:rsidP="00FE6E6E">
      <w:pPr>
        <w:rPr>
          <w:lang w:val="fr-BE"/>
        </w:rPr>
      </w:pPr>
    </w:p>
    <w:p w:rsidR="00F652E3" w:rsidRPr="000110E2" w:rsidRDefault="00183B3B" w:rsidP="00B378DA">
      <w:pPr>
        <w:rPr>
          <w:lang w:val="fr-BE"/>
        </w:rPr>
      </w:pPr>
      <w:r w:rsidRPr="000110E2">
        <w:rPr>
          <w:lang w:val="fr-BE"/>
        </w:rPr>
        <w:t>Document version 2</w:t>
      </w:r>
      <w:r w:rsidR="00F652E3" w:rsidRPr="000110E2">
        <w:rPr>
          <w:lang w:val="fr-BE"/>
        </w:rPr>
        <w:t>.0</w:t>
      </w:r>
      <w:r w:rsidR="00987863">
        <w:rPr>
          <w:lang w:val="fr-BE"/>
        </w:rPr>
        <w:t>2</w:t>
      </w:r>
      <w:r w:rsidR="00F652E3" w:rsidRPr="000110E2">
        <w:rPr>
          <w:lang w:val="fr-BE"/>
        </w:rPr>
        <w:t xml:space="preserve"> – </w:t>
      </w:r>
      <w:r w:rsidR="00987863">
        <w:rPr>
          <w:lang w:val="fr-BE"/>
        </w:rPr>
        <w:t>Octobre</w:t>
      </w:r>
      <w:r w:rsidR="00036F09" w:rsidRPr="000110E2">
        <w:rPr>
          <w:lang w:val="fr-BE"/>
        </w:rPr>
        <w:t xml:space="preserve"> 2016</w:t>
      </w:r>
      <w:r w:rsidR="001D088E" w:rsidRPr="000110E2">
        <w:rPr>
          <w:lang w:val="fr-BE"/>
        </w:rPr>
        <w:t xml:space="preserve"> (.en version)</w:t>
      </w:r>
    </w:p>
    <w:p w:rsidR="00B378DA" w:rsidRPr="000110E2" w:rsidRDefault="00B378DA" w:rsidP="00B378DA">
      <w:pPr>
        <w:rPr>
          <w:lang w:val="fr-BE"/>
        </w:rPr>
      </w:pPr>
    </w:p>
    <w:p w:rsidR="00B378DA" w:rsidRPr="00FE23BE" w:rsidRDefault="00F652E3" w:rsidP="00FE23BE">
      <w:pPr>
        <w:pStyle w:val="Titre1"/>
      </w:pPr>
      <w:r w:rsidRPr="00FE23BE">
        <w:lastRenderedPageBreak/>
        <w:t>General concepts</w:t>
      </w:r>
      <w:r w:rsidR="00BE4FE6" w:rsidRPr="00FE23BE">
        <w:t xml:space="preserve"> &amp; server purpose</w:t>
      </w:r>
    </w:p>
    <w:p w:rsidR="00B378DA" w:rsidRDefault="00B378DA" w:rsidP="00B378DA"/>
    <w:p w:rsidR="008D7718" w:rsidRDefault="008D7718" w:rsidP="00B378DA">
      <w:r>
        <w:t xml:space="preserve">This document lists the strategic choices that we made when setting up the servers for </w:t>
      </w:r>
      <w:r w:rsidR="00541730">
        <w:t xml:space="preserve">the </w:t>
      </w:r>
      <w:r>
        <w:t>Mobminder App.</w:t>
      </w:r>
    </w:p>
    <w:p w:rsidR="00F652E3" w:rsidRDefault="00F652E3" w:rsidP="00B378DA"/>
    <w:p w:rsidR="00541730" w:rsidRDefault="00541730" w:rsidP="00B378DA">
      <w:r>
        <w:t>Server destination :</w:t>
      </w:r>
    </w:p>
    <w:p w:rsidR="00541730" w:rsidRDefault="00541730" w:rsidP="00B378DA"/>
    <w:p w:rsidR="00B378DA" w:rsidRDefault="00F652E3" w:rsidP="00B378DA">
      <w:r>
        <w:t>1</w:t>
      </w:r>
      <w:r w:rsidR="00541730">
        <w:t xml:space="preserve"> –</w:t>
      </w:r>
      <w:r w:rsidR="00B378DA">
        <w:t xml:space="preserve"> </w:t>
      </w:r>
      <w:r w:rsidR="00541730">
        <w:t>Must be</w:t>
      </w:r>
      <w:r w:rsidR="00337F34">
        <w:t xml:space="preserve"> equipped for </w:t>
      </w:r>
      <w:r w:rsidR="00541730">
        <w:t xml:space="preserve">hosting a Web App (Mobminder), based on </w:t>
      </w:r>
      <w:r w:rsidR="00541730" w:rsidRPr="00C63F11">
        <w:rPr>
          <w:b/>
        </w:rPr>
        <w:t>MySQL</w:t>
      </w:r>
      <w:r w:rsidR="00541730">
        <w:t xml:space="preserve">, </w:t>
      </w:r>
      <w:r w:rsidR="00541730" w:rsidRPr="00C63F11">
        <w:rPr>
          <w:b/>
        </w:rPr>
        <w:t>PHP</w:t>
      </w:r>
      <w:r w:rsidR="00541730">
        <w:t xml:space="preserve"> and </w:t>
      </w:r>
      <w:r w:rsidR="00541730" w:rsidRPr="00C63F11">
        <w:rPr>
          <w:b/>
        </w:rPr>
        <w:t>Apache2</w:t>
      </w:r>
      <w:r w:rsidR="00B378DA">
        <w:t xml:space="preserve"> </w:t>
      </w:r>
    </w:p>
    <w:p w:rsidR="00B378DA" w:rsidRDefault="00F652E3" w:rsidP="00B378DA">
      <w:r>
        <w:t>2</w:t>
      </w:r>
      <w:r w:rsidR="00541730">
        <w:t xml:space="preserve"> –</w:t>
      </w:r>
      <w:r>
        <w:t xml:space="preserve"> </w:t>
      </w:r>
      <w:r w:rsidR="00541730">
        <w:t xml:space="preserve">Availability must be top priority: </w:t>
      </w:r>
      <w:r w:rsidR="00337F34" w:rsidRPr="00C63F11">
        <w:rPr>
          <w:b/>
        </w:rPr>
        <w:t>Up time</w:t>
      </w:r>
      <w:r w:rsidR="00337F34">
        <w:t xml:space="preserve">, </w:t>
      </w:r>
      <w:r w:rsidR="00337F34" w:rsidRPr="00C63F11">
        <w:rPr>
          <w:b/>
        </w:rPr>
        <w:t>security</w:t>
      </w:r>
      <w:r w:rsidR="00337F34">
        <w:t xml:space="preserve"> and </w:t>
      </w:r>
      <w:r w:rsidR="00337F34" w:rsidRPr="00C63F11">
        <w:rPr>
          <w:b/>
        </w:rPr>
        <w:t>integrity</w:t>
      </w:r>
      <w:r w:rsidR="00337F34">
        <w:t xml:space="preserve"> are premium requirements</w:t>
      </w:r>
    </w:p>
    <w:p w:rsidR="00B378DA" w:rsidRDefault="00F652E3" w:rsidP="00B378DA">
      <w:r>
        <w:t>3</w:t>
      </w:r>
      <w:r w:rsidR="00541730">
        <w:t xml:space="preserve"> </w:t>
      </w:r>
      <w:r w:rsidR="00B378DA">
        <w:t>-</w:t>
      </w:r>
      <w:r w:rsidR="00337F34">
        <w:t xml:space="preserve"> No heavy media </w:t>
      </w:r>
      <w:r w:rsidR="00541730">
        <w:t>data is stored on the servers (</w:t>
      </w:r>
      <w:r w:rsidR="00337F34">
        <w:t>no video, no sound, only textual data)</w:t>
      </w:r>
    </w:p>
    <w:p w:rsidR="00B378DA" w:rsidRDefault="009644A2" w:rsidP="00FE23BE">
      <w:pPr>
        <w:pStyle w:val="Titre2"/>
      </w:pPr>
      <w:r>
        <w:t>Summary</w:t>
      </w:r>
      <w:r w:rsidR="00BD77B2">
        <w:t xml:space="preserve"> 1</w:t>
      </w:r>
      <w:r w:rsidR="00B378DA">
        <w:t>:</w:t>
      </w:r>
    </w:p>
    <w:p w:rsidR="00B378DA" w:rsidRDefault="00B378DA" w:rsidP="00B378DA"/>
    <w:p w:rsidR="00FC3FAE" w:rsidRDefault="00337F34" w:rsidP="00731558">
      <w:pPr>
        <w:pStyle w:val="Paragraphedeliste"/>
        <w:numPr>
          <w:ilvl w:val="0"/>
          <w:numId w:val="3"/>
        </w:numPr>
      </w:pPr>
      <w:r>
        <w:t xml:space="preserve">The server should be efficient in response time on apache requests. </w:t>
      </w:r>
    </w:p>
    <w:p w:rsidR="00FC3FAE" w:rsidRDefault="00FC3FAE" w:rsidP="00731558">
      <w:pPr>
        <w:pStyle w:val="Paragraphedeliste"/>
        <w:numPr>
          <w:ilvl w:val="0"/>
          <w:numId w:val="3"/>
        </w:numPr>
      </w:pPr>
      <w:r>
        <w:t xml:space="preserve">Up time must be </w:t>
      </w:r>
      <w:r w:rsidR="00BD5295">
        <w:t>24h7d</w:t>
      </w:r>
      <w:r>
        <w:t>.</w:t>
      </w:r>
    </w:p>
    <w:p w:rsidR="009644A2" w:rsidRDefault="00FC3FAE" w:rsidP="00731558">
      <w:pPr>
        <w:pStyle w:val="Paragraphedeliste"/>
        <w:numPr>
          <w:ilvl w:val="0"/>
          <w:numId w:val="3"/>
        </w:numPr>
      </w:pPr>
      <w:r>
        <w:t>Bandwidth is not a premium requirement.</w:t>
      </w:r>
    </w:p>
    <w:p w:rsidR="00B378DA" w:rsidRDefault="00B378DA" w:rsidP="00B378DA"/>
    <w:p w:rsidR="00396969" w:rsidRDefault="00396969" w:rsidP="00FE23BE">
      <w:pPr>
        <w:pStyle w:val="Titre2"/>
      </w:pPr>
      <w:r>
        <w:t>Overview 1:</w:t>
      </w:r>
    </w:p>
    <w:p w:rsidR="00396969" w:rsidRDefault="00396969" w:rsidP="00B378DA">
      <w:r>
        <w:t xml:space="preserve">On this first picture is represented the main Mobminder application </w:t>
      </w:r>
      <w:r w:rsidR="005E502A">
        <w:t>engine</w:t>
      </w:r>
      <w:r>
        <w:t xml:space="preserve">. This picture does not give any details on how backups are made. </w:t>
      </w:r>
    </w:p>
    <w:p w:rsidR="00396969" w:rsidRDefault="00396969" w:rsidP="00B378DA"/>
    <w:p w:rsidR="00396969" w:rsidRDefault="00396969" w:rsidP="00B378DA"/>
    <w:p w:rsidR="00E200A2" w:rsidRDefault="00E200A2" w:rsidP="00B378DA"/>
    <w:p w:rsidR="008D2BC2" w:rsidRDefault="00A65DA2" w:rsidP="00B378DA">
      <w:r>
        <w:rPr>
          <w:noProof/>
          <w:lang w:val="fr-BE" w:eastAsia="fr-BE"/>
        </w:rPr>
        <w:pict>
          <v:group id="_x0000_s4243" style="position:absolute;margin-left:66pt;margin-top:-.05pt;width:356.65pt;height:280.05pt;z-index:252084736" coordorigin="2337,6900" coordsize="7133,5601">
            <v:group id="_x0000_s4230" style="position:absolute;left:3856;top:10142;width:1875;height:1560" coordorigin="2750,8432" coordsize="1875,1560">
              <v:group id="_x0000_s4175" style="position:absolute;left:3510;top:8432;width:1115;height:676" coordorigin="2551,5421" coordsize="1115,110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4176" type="#_x0000_t32" style="position:absolute;left:2551;top:5427;width:0;height:1097" o:connectortype="straight" strokecolor="gray [1629]" strokeweight="1.5pt"/>
                <v:shape id="_x0000_s4177" type="#_x0000_t32" style="position:absolute;left:2551;top:5421;width:1115;height:0" o:connectortype="straight" strokecolor="gray [1629]" strokeweight="1.5pt">
                  <v:stroke endarrow="block"/>
                </v:shape>
              </v:group>
              <v:group id="_x0000_s4178" style="position:absolute;left:2750;top:8751;width:1596;height:1241" coordorigin="1791,6324" coordsize="1596,1241">
                <v:group id="_x0000_s4179" style="position:absolute;left:1862;top:6324;width:384;height:401" coordorigin="10681,8747" coordsize="2716,2624">
                  <v:group id="_x0000_s4180" style="position:absolute;left:10681;top:8747;width:2716;height:2624" coordorigin="10681,8747" coordsize="2716,2624">
                    <v:shapetype id="_x0000_t124" coordsize="21600,21600" o:spt="124" path="m10800,qx,10800,10800,21600,21600,10800,10800,xem,10800nfl21600,10800em10800,nfl10800,21600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_x0000_s4181" type="#_x0000_t124" style="position:absolute;left:10681;top:8747;width:2716;height:2624" fillcolor="white [3212]" strokecolor="gray [1629]" strokeweight="1.5pt"/>
                    <v:oval id="_x0000_s4182" style="position:absolute;left:11080;top:9067;width:1920;height:1981" fillcolor="white [3212]" stroked="f"/>
                  </v:group>
                  <v:group id="_x0000_s4183" style="position:absolute;left:12041;top:8747;width:1061;height:1308" coordorigin="11277,8349" coordsize="295,591">
                    <v:shape id="_x0000_s4184" type="#_x0000_t32" style="position:absolute;left:11277;top:8349;width:0;height:591;flip:y" o:connectortype="straight" strokecolor="#272727 [2749]" strokeweight="1.5pt">
                      <v:stroke endarrow="block" endarrowwidth="narrow"/>
                    </v:shape>
                    <v:shape id="_x0000_s4185" type="#_x0000_t32" style="position:absolute;left:11277;top:8940;width:295;height:0" o:connectortype="straight" strokecolor="#272727 [2749]" strokeweight="1.5pt">
                      <v:stroke endarrow="block" endarrowwidth="narrow"/>
                    </v:shape>
                  </v:group>
                </v:group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_x0000_s4186" type="#_x0000_t65" style="position:absolute;left:2350;top:6747;width:250;height:457;rotation:90;flip:x" adj="10800" fillcolor="#d8d8d8 [2732]" strokecolor="gray [1629]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4187" type="#_x0000_t202" style="position:absolute;left:1791;top:7290;width:1596;height:275;mso-height-percent:200;mso-height-percent:200;mso-width-relative:margin;mso-height-relative:margin;v-text-anchor:middle" fillcolor="#f2f2f2 [3052]" stroked="f">
                  <v:textbox style="mso-fit-shape-to-text:t" inset=".5mm,1mm,.5mm,1mm">
                    <w:txbxContent>
                      <w:p w:rsidR="00D474D4" w:rsidRPr="00D737A7" w:rsidRDefault="00D474D4" w:rsidP="008D2BC2">
                        <w:pPr>
                          <w:jc w:val="center"/>
                          <w:rPr>
                            <w:sz w:val="14"/>
                            <w:lang w:val="fr-FR"/>
                          </w:rPr>
                        </w:pPr>
                        <w:r>
                          <w:rPr>
                            <w:sz w:val="14"/>
                            <w:lang w:val="fr-FR"/>
                          </w:rPr>
                          <w:t>App crons</w:t>
                        </w:r>
                      </w:p>
                    </w:txbxContent>
                  </v:textbox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_x0000_s4188" type="#_x0000_t7" style="position:absolute;left:2000;top:6689;width:991;height:601" adj="2546" filled="f" strokecolor="#5a5a5a [2109]" strokeweight=".5pt">
                  <v:stroke dashstyle="dash"/>
                </v:shape>
              </v:group>
            </v:group>
            <v:group id="_x0000_s4231" style="position:absolute;left:5547;top:8899;width:3923;height:3602" coordorigin="4441,7189" coordsize="3923,3602">
              <v:group id="_x0000_s4189" style="position:absolute;left:4696;top:7189;width:1074;height:1625" coordorigin="5474,2093" coordsize="1074,1625">
                <v:shape id="_x0000_s4190" type="#_x0000_t202" style="position:absolute;left:5474;top:2093;width:683;height:275;mso-height-percent:200;mso-height-percent:200;mso-width-relative:margin;mso-height-relative:margin;v-text-anchor:middle" fillcolor="#f2f2f2 [3052]" stroked="f">
                  <v:textbox style="mso-fit-shape-to-text:t" inset=".5mm,1mm,.5mm,1mm">
                    <w:txbxContent>
                      <w:p w:rsidR="00D474D4" w:rsidRPr="00D737A7" w:rsidRDefault="00D474D4" w:rsidP="008D2BC2">
                        <w:pPr>
                          <w:jc w:val="center"/>
                          <w:rPr>
                            <w:sz w:val="14"/>
                            <w:lang w:val="fr-FR"/>
                          </w:rPr>
                        </w:pPr>
                        <w:r>
                          <w:rPr>
                            <w:sz w:val="14"/>
                            <w:lang w:val="fr-FR"/>
                          </w:rPr>
                          <w:t>Apache</w:t>
                        </w:r>
                      </w:p>
                    </w:txbxContent>
                  </v:textbox>
                </v:shape>
                <v:shape id="_x0000_s4191" type="#_x0000_t202" style="position:absolute;left:5819;top:3443;width:683;height:275;mso-height-percent:200;mso-height-percent:200;mso-width-relative:margin;mso-height-relative:margin;v-text-anchor:middle" fillcolor="#f2f2f2 [3052]" stroked="f">
                  <v:textbox style="mso-fit-shape-to-text:t" inset=".5mm,1mm,.5mm,1mm">
                    <w:txbxContent>
                      <w:p w:rsidR="00D474D4" w:rsidRPr="00D737A7" w:rsidRDefault="00D474D4" w:rsidP="008D2BC2">
                        <w:pPr>
                          <w:jc w:val="center"/>
                          <w:rPr>
                            <w:sz w:val="14"/>
                            <w:lang w:val="fr-FR"/>
                          </w:rPr>
                        </w:pPr>
                        <w:r>
                          <w:rPr>
                            <w:sz w:val="14"/>
                            <w:lang w:val="fr-FR"/>
                          </w:rPr>
                          <w:t>php</w:t>
                        </w:r>
                      </w:p>
                    </w:txbxContent>
                  </v:textbox>
                </v:shape>
                <v:group id="_x0000_s4192" style="position:absolute;left:5482;top:2379;width:1066;height:1064" coordorigin="5482,2379" coordsize="1066,1064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4193" type="#_x0000_t5" style="position:absolute;left:5482;top:2379;width:1066;height:648;flip:y" fillcolor="#e5b8b7 [1301]" strokecolor="#c0504d [3205]"/>
                  <v:roundrect id="_x0000_s4194" style="position:absolute;left:5482;top:2859;width:1066;height:584" arcsize="10923f" fillcolor="#ccc0d9 [1303]" strokecolor="#5f497a [2407]"/>
                </v:group>
              </v:group>
              <v:shape id="_x0000_s4204" type="#_x0000_t32" style="position:absolute;left:5349;top:8837;width:0;height:644" o:connectortype="straight" strokecolor="gray [1629]" strokeweight="1.5pt">
                <v:stroke endarrow="block"/>
              </v:shape>
              <v:group id="_x0000_s4205" style="position:absolute;left:4441;top:9525;width:1469;height:1266" coordorigin="3852,6707" coordsize="1469,1266">
                <v:group id="_x0000_s4206" style="position:absolute;left:4162;top:6707;width:1159;height:1266" coordorigin="3562,6187" coordsize="1159,1266">
                  <v:group id="_x0000_s4207" style="position:absolute;left:3866;top:6368;width:617;height:597;flip:x" coordorigin="1834,5608" coordsize="617,847">
                    <v:shape id="_x0000_s4208" type="#_x0000_t65" style="position:absolute;left:1938;top:6101;width:250;height:457;rotation:90;flip:x" adj="10800" fillcolor="#c4bc96 [2414]" strokecolor="#484329 [814]" strokeweight=".5pt"/>
                    <v:shape id="_x0000_s4209" type="#_x0000_t65" style="position:absolute;left:1970;top:5975;width:250;height:457;rotation:90;flip:x" adj="10800" fillcolor="#c4bc96 [2414]" strokecolor="#484329 [814]" strokeweight=".5pt"/>
                    <v:shape id="_x0000_s4210" type="#_x0000_t65" style="position:absolute;left:2002;top:5859;width:250;height:457;rotation:90;flip:x" adj="10800" fillcolor="#c4bc96 [2414]" strokecolor="#484329 [814]" strokeweight=".5pt"/>
                    <v:shape id="_x0000_s4211" type="#_x0000_t65" style="position:absolute;left:2034;top:5741;width:250;height:457;rotation:90;flip:x" adj="10800" fillcolor="#c4bc96 [2414]" strokecolor="#484329 [814]" strokeweight=".5pt"/>
                    <v:shape id="_x0000_s4212" type="#_x0000_t65" style="position:absolute;left:2066;top:5629;width:250;height:457;rotation:90;flip:x" adj="10800" fillcolor="#c4bc96 [2414]" strokecolor="#484329 [814]" strokeweight=".5pt"/>
                    <v:shape id="_x0000_s4213" type="#_x0000_t65" style="position:absolute;left:2098;top:5504;width:250;height:457;rotation:90;flip:x" adj="10800" fillcolor="#c4bc96 [2414]" strokecolor="#484329 [814]" strokeweight=".5pt"/>
                  </v:group>
                  <v:shape id="_x0000_s4214" type="#_x0000_t7" style="position:absolute;left:3585;top:6187;width:1136;height:990" adj="4449" filled="f" strokecolor="#5a5a5a [2109]" strokeweight=".5pt">
                    <v:stroke dashstyle="dash"/>
                  </v:shape>
                  <v:shape id="_x0000_s4215" type="#_x0000_t202" style="position:absolute;left:3562;top:7178;width:1095;height:275;mso-height-percent:200;mso-height-percent:200;mso-width-relative:margin;mso-height-relative:margin;v-text-anchor:middle" fillcolor="#f2f2f2 [3052]" stroked="f">
                    <v:textbox style="mso-fit-shape-to-text:t" inset=".5mm,1mm,.5mm,1mm">
                      <w:txbxContent>
                        <w:p w:rsidR="00D474D4" w:rsidRPr="00D737A7" w:rsidRDefault="00D474D4" w:rsidP="008D2BC2">
                          <w:pPr>
                            <w:jc w:val="center"/>
                            <w:rPr>
                              <w:sz w:val="14"/>
                              <w:lang w:val="fr-FR"/>
                            </w:rPr>
                          </w:pPr>
                          <w:r>
                            <w:rPr>
                              <w:sz w:val="14"/>
                              <w:lang w:val="fr-FR"/>
                            </w:rPr>
                            <w:t>/mobfiles/</w:t>
                          </w:r>
                        </w:p>
                      </w:txbxContent>
                    </v:textbox>
                  </v:shape>
                </v:group>
                <v:shape id="_x0000_s4216" type="#_x0000_t202" style="position:absolute;left:3852;top:7176;width:544;height:321;mso-height-percent:200;mso-height-percent:200;mso-width-relative:margin;mso-height-relative:margin;v-text-anchor:middle" filled="f" fillcolor="#f2f2f2 [3052]" stroked="f">
                  <v:textbox style="mso-fit-shape-to-text:t" inset=".5mm,1mm,.5mm,1mm">
                    <w:txbxContent>
                      <w:p w:rsidR="00D474D4" w:rsidRDefault="00D474D4" w:rsidP="008D2BC2">
                        <w:pPr>
                          <w:jc w:val="center"/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</v:group>
              <v:shape id="_x0000_s4196" type="#_x0000_t202" style="position:absolute;left:6572;top:9289;width:1206;height:275;mso-height-percent:200;mso-height-percent:200;mso-width-relative:margin;mso-height-relative:margin;v-text-anchor:middle" o:regroupid="56" fillcolor="#f2f2f2 [3052]" stroked="f">
                <v:textbox style="mso-fit-shape-to-text:t" inset=".5mm,1mm,.5mm,1mm">
                  <w:txbxContent>
                    <w:p w:rsidR="00D474D4" w:rsidRPr="00D737A7" w:rsidRDefault="00D474D4" w:rsidP="008D2BC2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Delta logs</w:t>
                      </w:r>
                    </w:p>
                  </w:txbxContent>
                </v:textbox>
              </v:shape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4197" type="#_x0000_t22" style="position:absolute;left:6780;top:7721;width:616;height:799" o:regroupid="56" fillcolor="#fde9d9 [665]" strokecolor="#e36c0a [2409]" strokeweight=".5pt"/>
              <v:shape id="_x0000_s4198" type="#_x0000_t202" style="position:absolute;left:7406;top:7872;width:958;height:321;mso-height-percent:200;mso-height-percent:200;mso-width-relative:margin;mso-height-relative:margin;v-text-anchor:middle" o:regroupid="56" fillcolor="#f2f2f2 [3052]" stroked="f">
                <v:textbox style="mso-fit-shape-to-text:t" inset=".5mm,1mm,.5mm,1mm">
                  <w:txbxContent>
                    <w:p w:rsidR="00D474D4" w:rsidRDefault="00D474D4" w:rsidP="008D2BC2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MySQL</w:t>
                      </w:r>
                    </w:p>
                  </w:txbxContent>
                </v:textbox>
              </v:shape>
              <v:group id="_x0000_s4199" style="position:absolute;left:6572;top:8581;width:991;height:701" coordorigin="10970,3286" coordsize="991,701" o:regroupid="56">
                <v:shape id="_x0000_s4200" type="#_x0000_t7" style="position:absolute;left:10970;top:3356;width:991;height:631" adj="2546" filled="f" strokecolor="#5a5a5a [2109]" strokeweight=".5pt">
                  <v:stroke dashstyle="dash"/>
                </v:shape>
                <v:shape id="_x0000_s4201" type="#_x0000_t65" style="position:absolute;left:11349;top:3465;width:250;height:457;rotation:90" adj="10800" fillcolor="#fbd4b4 [1305]" strokecolor="#d99594 [1941]" strokeweight=".5pt"/>
                <v:shape id="_x0000_s4202" type="#_x0000_t32" style="position:absolute;left:11507;top:3286;width:8;height:251;flip:x" o:connectortype="straight" strokecolor="gray [1629]" strokeweight="1.5pt">
                  <v:stroke endarrow="block"/>
                </v:shape>
              </v:group>
              <v:shape id="_x0000_s4203" type="#_x0000_t32" style="position:absolute;left:5899;top:8280;width:790;height:1" o:connectortype="straight" o:regroupid="56" strokecolor="gray [1629]" strokeweight="1.5pt">
                <v:stroke endarrow="block"/>
              </v:shape>
            </v:group>
            <v:group id="_x0000_s4241" style="position:absolute;left:4103;top:6901;width:1579;height:2826" coordorigin="4103,6901" coordsize="1579,2826">
              <v:group id="_x0000_s4226" style="position:absolute;left:4677;top:7285;width:1005;height:2442" coordorigin="3571,6366" coordsize="1005,1651">
                <v:shape id="_x0000_s4224" type="#_x0000_t32" style="position:absolute;left:3571;top:8017;width:1005;height:0;flip:x" o:connectortype="straight" strokecolor="gray [1629]" strokeweight="1.5pt"/>
                <v:shape id="_x0000_s4225" type="#_x0000_t32" style="position:absolute;left:3571;top:6366;width:0;height:1651;flip:y" o:connectortype="straight" strokecolor="gray [1629]" strokeweight="1.5pt">
                  <v:stroke endarrow="block"/>
                </v:shape>
              </v:group>
              <v:shape id="_x0000_s4228" type="#_x0000_t202" style="position:absolute;left:4103;top:6901;width:1206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8D2BC2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SMS provider</w:t>
                      </w:r>
                    </w:p>
                  </w:txbxContent>
                </v:textbox>
              </v:shape>
            </v:group>
            <v:group id="_x0000_s4242" style="position:absolute;left:5725;top:6901;width:1206;height:1852" coordorigin="5725,6901" coordsize="1206,1852">
              <v:shape id="_x0000_s4232" type="#_x0000_t202" style="position:absolute;left:5725;top:6901;width:1206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D22697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Web users</w:t>
                      </w:r>
                    </w:p>
                  </w:txbxContent>
                </v:textbox>
              </v:shape>
              <v:shape id="_x0000_s4235" type="#_x0000_t32" style="position:absolute;left:6324;top:7320;width:0;height:1433" o:connectortype="straight" o:regroupid="57" strokecolor="gray [1629]" strokeweight="1.5pt">
                <v:stroke endarrow="block"/>
              </v:shape>
            </v:group>
            <v:group id="_x0000_s4240" style="position:absolute;left:2337;top:6900;width:3353;height:3302" coordorigin="2337,6900" coordsize="3353,3302">
              <v:group id="_x0000_s4236" style="position:absolute;left:2936;top:7285;width:321;height:2660" coordorigin="3571,6366" coordsize="1005,1651">
                <v:shape id="_x0000_s4237" type="#_x0000_t32" style="position:absolute;left:3571;top:8017;width:1005;height:0;flip:x" o:connectortype="straight" strokecolor="gray [1629]" strokeweight="1.5pt"/>
                <v:shape id="_x0000_s4238" type="#_x0000_t32" style="position:absolute;left:3571;top:6366;width:0;height:1651;flip:y" o:connectortype="straight" strokecolor="gray [1629]" strokeweight="1.5pt">
                  <v:stroke endarrow="block"/>
                </v:shape>
              </v:group>
              <v:shape id="_x0000_s4239" type="#_x0000_t202" style="position:absolute;left:2337;top:6900;width:1206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396969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Mail recepients</w:t>
                      </w:r>
                    </w:p>
                  </w:txbxContent>
                </v:textbox>
              </v:shape>
              <v:group id="_x0000_s4222" style="position:absolute;left:3355;top:9720;width:518;height:482" coordorigin="2750,7357" coordsize="843,641" o:regroupid="58"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_x0000_s4219" type="#_x0000_t114" style="position:absolute;left:2750;top:7357;width:843;height:641" fillcolor="#daeef3 [664]" strokecolor="#31849b [2408]"/>
                <v:shape id="_x0000_s4220" type="#_x0000_t32" style="position:absolute;left:2750;top:7357;width:413;height:256" o:connectortype="straight" strokecolor="#31849b [2408]"/>
                <v:shape id="_x0000_s4221" type="#_x0000_t32" style="position:absolute;left:3163;top:7357;width:430;height:256;flip:y" o:connectortype="straight" strokecolor="#31849b [2408]"/>
              </v:group>
              <v:shape id="_x0000_s4223" type="#_x0000_t32" style="position:absolute;left:3927;top:9945;width:1763;height:0;flip:x" o:connectortype="straight" o:regroupid="58" strokecolor="gray [1629]" strokeweight="1.5pt">
                <v:stroke endarrow="block"/>
              </v:shape>
              <v:shape id="_x0000_s4227" type="#_x0000_t202" style="position:absolute;left:3058;top:9383;width:1206;height:275;mso-height-percent:200;mso-height-percent:200;mso-width-relative:margin;mso-height-relative:margin;v-text-anchor:middle" o:regroupid="58" fillcolor="#f2f2f2 [3052]" stroked="f">
                <v:textbox style="mso-fit-shape-to-text:t" inset=".5mm,1mm,.5mm,1mm">
                  <w:txbxContent>
                    <w:p w:rsidR="00D474D4" w:rsidRPr="00D737A7" w:rsidRDefault="00D474D4" w:rsidP="008D2BC2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Mail daemon</w:t>
                      </w:r>
                    </w:p>
                  </w:txbxContent>
                </v:textbox>
              </v:shape>
            </v:group>
          </v:group>
        </w:pict>
      </w:r>
    </w:p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A65DA2" w:rsidP="00B378DA">
      <w:r>
        <w:rPr>
          <w:noProof/>
          <w:lang w:val="fr-BE" w:eastAsia="fr-BE"/>
        </w:rPr>
        <w:pict>
          <v:shape id="_x0000_s4254" type="#_x0000_t202" style="position:absolute;margin-left:295.7pt;margin-top:3.1pt;width:86.9pt;height:15.6pt;z-index:252086784;mso-width-relative:margin;mso-height-relative:margin;v-text-anchor:middle" fillcolor="#fde9d9 [665]" stroked="f">
            <v:textbox inset=".5mm,1mm,.5mm,1mm">
              <w:txbxContent>
                <w:p w:rsidR="00D474D4" w:rsidRPr="005E502A" w:rsidRDefault="00D474D4" w:rsidP="00396969">
                  <w:pPr>
                    <w:jc w:val="center"/>
                    <w:rPr>
                      <w:lang w:val="fr-FR"/>
                    </w:rPr>
                  </w:pPr>
                  <w:r w:rsidRPr="005E502A">
                    <w:rPr>
                      <w:lang w:val="fr-FR"/>
                    </w:rPr>
                    <w:t>Main App engine</w:t>
                  </w:r>
                </w:p>
              </w:txbxContent>
            </v:textbox>
          </v:shape>
        </w:pict>
      </w:r>
    </w:p>
    <w:p w:rsidR="008D2BC2" w:rsidRDefault="00A65DA2" w:rsidP="00B378DA">
      <w:r>
        <w:rPr>
          <w:noProof/>
          <w:lang w:val="fr-BE" w:eastAsia="fr-BE"/>
        </w:rPr>
        <w:pict>
          <v:roundrect id="_x0000_s4244" style="position:absolute;margin-left:66.4pt;margin-top:9.1pt;width:364.95pt;height:227.75pt;z-index:252085760" arcsize="10923f" filled="f" strokecolor="#e36c0a [2409]" strokeweight=".5pt">
            <v:stroke dashstyle="dash"/>
          </v:roundrect>
        </w:pict>
      </w:r>
    </w:p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8D2BC2" w:rsidRDefault="008D2BC2" w:rsidP="00B378DA"/>
    <w:p w:rsidR="00055304" w:rsidRDefault="00055304">
      <w:pPr>
        <w:rPr>
          <w:b/>
        </w:rPr>
      </w:pPr>
      <w:r>
        <w:rPr>
          <w:b/>
        </w:rPr>
        <w:br w:type="page"/>
      </w:r>
    </w:p>
    <w:p w:rsidR="003F217E" w:rsidRPr="00227E34" w:rsidRDefault="00BE4FE6" w:rsidP="00FE23BE">
      <w:pPr>
        <w:pStyle w:val="Titre1"/>
      </w:pPr>
      <w:r>
        <w:lastRenderedPageBreak/>
        <w:t>Backup &amp; restore engine</w:t>
      </w:r>
    </w:p>
    <w:p w:rsidR="003F217E" w:rsidRDefault="003F217E" w:rsidP="003F217E"/>
    <w:p w:rsidR="003F217E" w:rsidRDefault="003F217E" w:rsidP="003F217E">
      <w:r>
        <w:t xml:space="preserve">Backups are intended for </w:t>
      </w:r>
      <w:r w:rsidRPr="00937BC7">
        <w:rPr>
          <w:b/>
        </w:rPr>
        <w:t>(1) lab development</w:t>
      </w:r>
      <w:r>
        <w:t xml:space="preserve">, and for </w:t>
      </w:r>
      <w:r w:rsidRPr="00937BC7">
        <w:rPr>
          <w:b/>
        </w:rPr>
        <w:t>(2) recovery from crisis, hacking or crash</w:t>
      </w:r>
      <w:r>
        <w:t>.</w:t>
      </w:r>
    </w:p>
    <w:p w:rsidR="003F217E" w:rsidRDefault="003F217E" w:rsidP="003F217E">
      <w:r>
        <w:t xml:space="preserve">Lab development needs a fresh daily backup available in a folder on every lab computer. History is not required. Developers should have no server connection action to do in order to fetch the backup.  The backup should be operational on a Lab environment in one minute time. When the lab environment destroys the lab data, it should again be able to get a clean backup on in one minute time. </w:t>
      </w:r>
    </w:p>
    <w:p w:rsidR="003F217E" w:rsidRDefault="003F217E" w:rsidP="003F217E"/>
    <w:p w:rsidR="003F217E" w:rsidRDefault="003F217E" w:rsidP="003F217E">
      <w:r>
        <w:t xml:space="preserve">Hacking prevention should be made such that if a hacker would destroy the DB integrity, that damage does not propagate to the safe standby place, using e.g. a sync mechanism. Sync mechanism must be prohibited. Still we need to recover data from the past one hour before the attack. </w:t>
      </w:r>
    </w:p>
    <w:p w:rsidR="003F217E" w:rsidRDefault="003F217E" w:rsidP="003F217E"/>
    <w:p w:rsidR="003F217E" w:rsidRDefault="003F217E" w:rsidP="003F217E">
      <w:r>
        <w:t xml:space="preserve">Crash prevention covers hardware failure and infrastructure failure. Following events must be covered: plane crash, company crash, backbone crash, IP infrastructure crash, server HW crash, power failure. </w:t>
      </w:r>
    </w:p>
    <w:p w:rsidR="003F217E" w:rsidRDefault="003F217E" w:rsidP="003F217E"/>
    <w:p w:rsidR="003F217E" w:rsidRDefault="003F217E" w:rsidP="00FE23BE">
      <w:pPr>
        <w:pStyle w:val="Titre2"/>
      </w:pPr>
      <w:r>
        <w:t>Requirements for backups:</w:t>
      </w:r>
    </w:p>
    <w:p w:rsidR="003F217E" w:rsidRPr="009B3C06" w:rsidRDefault="003F217E" w:rsidP="003F217E"/>
    <w:p w:rsidR="003F217E" w:rsidRDefault="003F217E" w:rsidP="003F217E">
      <w:r w:rsidRPr="00AE0E09">
        <w:rPr>
          <w:b/>
          <w:color w:val="FF0000"/>
          <w:sz w:val="16"/>
        </w:rPr>
        <w:t>R9.1</w:t>
      </w:r>
      <w:r>
        <w:rPr>
          <w:b/>
          <w:sz w:val="16"/>
        </w:rPr>
        <w:t>-</w:t>
      </w:r>
      <w:r w:rsidRPr="009B3C06">
        <w:rPr>
          <w:sz w:val="16"/>
        </w:rPr>
        <w:t xml:space="preserve"> </w:t>
      </w:r>
      <w:r>
        <w:t xml:space="preserve">Prod SQL servers </w:t>
      </w:r>
      <w:r w:rsidRPr="00D67833">
        <w:rPr>
          <w:b/>
        </w:rPr>
        <w:t>must run h24</w:t>
      </w:r>
      <w:r>
        <w:t>, and be available to the users all the time (global located users).</w:t>
      </w:r>
    </w:p>
    <w:p w:rsidR="003F217E" w:rsidRDefault="003F217E" w:rsidP="003F217E">
      <w:r w:rsidRPr="00AE0E09">
        <w:rPr>
          <w:b/>
          <w:color w:val="FF0000"/>
          <w:sz w:val="16"/>
        </w:rPr>
        <w:t>R9.2</w:t>
      </w:r>
      <w:r>
        <w:rPr>
          <w:b/>
          <w:sz w:val="16"/>
        </w:rPr>
        <w:t xml:space="preserve"> -</w:t>
      </w:r>
      <w:r w:rsidRPr="009B3C06">
        <w:rPr>
          <w:sz w:val="16"/>
        </w:rPr>
        <w:t xml:space="preserve"> </w:t>
      </w:r>
      <w:r>
        <w:t xml:space="preserve">As the </w:t>
      </w:r>
      <w:r w:rsidRPr="00491A59">
        <w:rPr>
          <w:b/>
        </w:rPr>
        <w:t>hacker</w:t>
      </w:r>
      <w:r>
        <w:t xml:space="preserve"> might </w:t>
      </w:r>
      <w:r w:rsidRPr="00491A59">
        <w:rPr>
          <w:b/>
        </w:rPr>
        <w:t>take over a complete server</w:t>
      </w:r>
      <w:r>
        <w:t xml:space="preserve">, still we need to access our backups. </w:t>
      </w:r>
    </w:p>
    <w:p w:rsidR="003F217E" w:rsidRDefault="003F217E" w:rsidP="003F217E">
      <w:r w:rsidRPr="00AE0E09">
        <w:rPr>
          <w:b/>
          <w:color w:val="FF0000"/>
          <w:sz w:val="16"/>
        </w:rPr>
        <w:t>R9.3</w:t>
      </w:r>
      <w:r w:rsidRPr="009B3C06">
        <w:rPr>
          <w:sz w:val="16"/>
        </w:rPr>
        <w:t xml:space="preserve"> </w:t>
      </w:r>
      <w:r>
        <w:rPr>
          <w:sz w:val="16"/>
        </w:rPr>
        <w:t xml:space="preserve">- </w:t>
      </w:r>
      <w:r>
        <w:t xml:space="preserve">As a </w:t>
      </w:r>
      <w:r w:rsidRPr="00491A59">
        <w:rPr>
          <w:b/>
        </w:rPr>
        <w:t>plane crash might destroy a complete site</w:t>
      </w:r>
      <w:r>
        <w:t xml:space="preserve">, still we need to recover with online production. </w:t>
      </w:r>
    </w:p>
    <w:p w:rsidR="003F217E" w:rsidRDefault="003F217E" w:rsidP="003F217E">
      <w:r w:rsidRPr="00AE0E09">
        <w:rPr>
          <w:b/>
          <w:color w:val="FF0000"/>
          <w:sz w:val="16"/>
        </w:rPr>
        <w:t>R9.4</w:t>
      </w:r>
      <w:r w:rsidRPr="000D1AD5">
        <w:rPr>
          <w:b/>
          <w:sz w:val="16"/>
        </w:rPr>
        <w:t xml:space="preserve"> –</w:t>
      </w:r>
      <w:r w:rsidRPr="000D1AD5">
        <w:rPr>
          <w:sz w:val="16"/>
        </w:rPr>
        <w:t xml:space="preserve"> </w:t>
      </w:r>
      <w:r>
        <w:t xml:space="preserve">It should take </w:t>
      </w:r>
      <w:r w:rsidRPr="00AE0E09">
        <w:rPr>
          <w:b/>
        </w:rPr>
        <w:t>record time to restore a backup on a lab PC</w:t>
      </w:r>
      <w:r>
        <w:t xml:space="preserve"> (less than 3 minutes).</w:t>
      </w:r>
    </w:p>
    <w:p w:rsidR="003F217E" w:rsidRDefault="003F217E" w:rsidP="003F217E">
      <w:r w:rsidRPr="00AE0E09">
        <w:rPr>
          <w:b/>
          <w:color w:val="FF0000"/>
          <w:sz w:val="16"/>
        </w:rPr>
        <w:t>R9.5</w:t>
      </w:r>
      <w:r w:rsidRPr="00AE0E09">
        <w:rPr>
          <w:sz w:val="16"/>
        </w:rPr>
        <w:t xml:space="preserve"> </w:t>
      </w:r>
      <w:r>
        <w:t xml:space="preserve">– It should be possible to </w:t>
      </w:r>
      <w:r w:rsidRPr="00AE0E09">
        <w:rPr>
          <w:b/>
        </w:rPr>
        <w:t>revert back</w:t>
      </w:r>
      <w:r>
        <w:t xml:space="preserve"> </w:t>
      </w:r>
      <w:r w:rsidRPr="00AE0E09">
        <w:rPr>
          <w:b/>
        </w:rPr>
        <w:t>to the initial prod server</w:t>
      </w:r>
      <w:r>
        <w:t xml:space="preserve"> once it has recovered. </w:t>
      </w:r>
    </w:p>
    <w:p w:rsidR="003F217E" w:rsidRDefault="003F217E" w:rsidP="003F217E"/>
    <w:p w:rsidR="003F217E" w:rsidRDefault="003F217E" w:rsidP="003F217E"/>
    <w:p w:rsidR="003F217E" w:rsidRDefault="003F217E" w:rsidP="003F217E"/>
    <w:p w:rsidR="003F217E" w:rsidRDefault="003F217E" w:rsidP="00FE23BE">
      <w:pPr>
        <w:pStyle w:val="Titre2"/>
      </w:pPr>
      <w:r>
        <w:t>Implemental decisions for backups:</w:t>
      </w:r>
    </w:p>
    <w:p w:rsidR="003F217E" w:rsidRDefault="003F217E" w:rsidP="003F217E"/>
    <w:p w:rsidR="003F217E" w:rsidRDefault="003F217E" w:rsidP="003F217E">
      <w:r>
        <w:t>D9.1 – We will use a slave synchronized SQL server that we can periodically stop to take clean backups</w:t>
      </w:r>
      <w:r w:rsidR="00353E50">
        <w:t xml:space="preserve"> (</w:t>
      </w:r>
      <w:r w:rsidR="00353E50" w:rsidRPr="00491A59">
        <w:rPr>
          <w:color w:val="FF0000"/>
          <w:sz w:val="16"/>
        </w:rPr>
        <w:t>R9.</w:t>
      </w:r>
      <w:r w:rsidR="00353E50">
        <w:rPr>
          <w:color w:val="FF0000"/>
          <w:sz w:val="16"/>
        </w:rPr>
        <w:t>1</w:t>
      </w:r>
      <w:r w:rsidR="00353E50">
        <w:t>)</w:t>
      </w:r>
      <w:r>
        <w:t>.</w:t>
      </w:r>
    </w:p>
    <w:p w:rsidR="003F217E" w:rsidRDefault="003F217E" w:rsidP="003F217E">
      <w:r>
        <w:t xml:space="preserve">D9.2 – Our backup data must reside on </w:t>
      </w:r>
      <w:r w:rsidRPr="00491A59">
        <w:rPr>
          <w:b/>
        </w:rPr>
        <w:t>a different server</w:t>
      </w:r>
      <w:r>
        <w:t xml:space="preserve"> (</w:t>
      </w:r>
      <w:r w:rsidRPr="00491A59">
        <w:rPr>
          <w:color w:val="FF0000"/>
          <w:sz w:val="16"/>
        </w:rPr>
        <w:t>R9.2</w:t>
      </w:r>
      <w:r>
        <w:t xml:space="preserve">). </w:t>
      </w:r>
    </w:p>
    <w:p w:rsidR="003F217E" w:rsidRDefault="003F217E" w:rsidP="003F217E">
      <w:r>
        <w:t xml:space="preserve">D9.3 - Production SQL is synchronized to a </w:t>
      </w:r>
      <w:r w:rsidRPr="00491A59">
        <w:rPr>
          <w:b/>
        </w:rPr>
        <w:t xml:space="preserve">geographically </w:t>
      </w:r>
      <w:r w:rsidRPr="00D67833">
        <w:rPr>
          <w:b/>
        </w:rPr>
        <w:t>distant</w:t>
      </w:r>
      <w:r>
        <w:t xml:space="preserve"> slave SQL server (</w:t>
      </w:r>
      <w:r w:rsidRPr="00491A59">
        <w:rPr>
          <w:color w:val="FF0000"/>
          <w:sz w:val="16"/>
        </w:rPr>
        <w:t>R9.3</w:t>
      </w:r>
      <w:r>
        <w:t>).</w:t>
      </w:r>
    </w:p>
    <w:p w:rsidR="003F217E" w:rsidRDefault="003F217E" w:rsidP="003F217E">
      <w:r>
        <w:t>D9.4 - We will rely on copies of the .bin files (</w:t>
      </w:r>
      <w:r w:rsidRPr="00491A59">
        <w:rPr>
          <w:color w:val="FF0000"/>
          <w:sz w:val="16"/>
        </w:rPr>
        <w:t>R9.4</w:t>
      </w:r>
      <w:r>
        <w:t>). We will not use any SQL Dump, that should be executed back, it takes too long</w:t>
      </w:r>
      <w:r w:rsidR="00F70245">
        <w:t>.</w:t>
      </w:r>
    </w:p>
    <w:p w:rsidR="003F217E" w:rsidRDefault="003F217E" w:rsidP="003F217E">
      <w:r>
        <w:t xml:space="preserve">D9.4 - We will transfer .bin files from server to Lab computers using the DropBox service. </w:t>
      </w:r>
    </w:p>
    <w:p w:rsidR="003F217E" w:rsidRDefault="003F217E" w:rsidP="003F217E">
      <w:r>
        <w:t>D9.5 – The Prod server holds the backup for the standby and the standby server holds the backup of the master. We get to a tandem str</w:t>
      </w:r>
      <w:r w:rsidR="00450C3B">
        <w:t>ucture (</w:t>
      </w:r>
      <w:r w:rsidR="00450C3B" w:rsidRPr="00491A59">
        <w:rPr>
          <w:color w:val="FF0000"/>
          <w:sz w:val="16"/>
        </w:rPr>
        <w:t>R9.</w:t>
      </w:r>
      <w:r w:rsidR="00450C3B">
        <w:rPr>
          <w:color w:val="FF0000"/>
          <w:sz w:val="16"/>
        </w:rPr>
        <w:t>5</w:t>
      </w:r>
      <w:r w:rsidR="00450C3B">
        <w:t>).</w:t>
      </w:r>
    </w:p>
    <w:p w:rsidR="003F217E" w:rsidRDefault="003F217E" w:rsidP="003F217E"/>
    <w:p w:rsidR="003F217E" w:rsidRDefault="003F217E" w:rsidP="003F217E"/>
    <w:p w:rsidR="0029226B" w:rsidRDefault="0029226B">
      <w:pPr>
        <w:rPr>
          <w:rFonts w:ascii="Calibri" w:hAnsi="Calibri" w:cs="Arial"/>
          <w:b/>
          <w:bCs/>
          <w:i/>
          <w:iCs/>
          <w:color w:val="92D050"/>
          <w:sz w:val="32"/>
          <w:szCs w:val="28"/>
        </w:rPr>
      </w:pPr>
      <w:r>
        <w:br w:type="page"/>
      </w:r>
    </w:p>
    <w:p w:rsidR="0029226B" w:rsidRDefault="0029226B" w:rsidP="00FE23BE">
      <w:pPr>
        <w:pStyle w:val="Titre2"/>
      </w:pPr>
      <w:r>
        <w:lastRenderedPageBreak/>
        <w:t>Overview 2:</w: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478" type="#_x0000_t202" style="position:absolute;margin-left:0;margin-top:370.1pt;width:197.4pt;height:170.2pt;z-index:252144128;mso-wrap-style:none;mso-position-horizontal:center;mso-width-relative:margin;mso-height-relative:margin" filled="f" stroked="f">
            <v:textbox style="mso-fit-shape-to-text:t" inset=".5mm,.3mm,.5mm,.3mm">
              <w:txbxContent>
                <w:p w:rsidR="00D474D4" w:rsidRDefault="00D474D4" w:rsidP="0029226B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29226B">
        <w:t>This picture shows how the backup / restore mechanism is connected to the main app engine.</w: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15" type="#_x0000_t202" style="position:absolute;margin-left:107.95pt;margin-top:8.5pt;width:60.3pt;height:13.75pt;z-index:252154368;mso-height-percent:200;mso-height-percent:200;mso-width-relative:margin;mso-height-relative:margin;v-text-anchor:middle" fillcolor="#f2f2f2 [3052]" stroked="f">
            <v:textbox style="mso-next-textbox:#_x0000_s4515;mso-fit-shape-to-text:t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SMS provider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4505" type="#_x0000_t202" style="position:absolute;margin-left:19.65pt;margin-top:8.45pt;width:60.3pt;height:13.75pt;z-index:252149248;mso-height-percent:200;mso-height-percent:200;mso-width-relative:margin;mso-height-relative:margin;v-text-anchor:middle" fillcolor="#f2f2f2 [3052]" stroked="f">
            <v:textbox style="mso-next-textbox:#_x0000_s4505;mso-fit-shape-to-text:t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Mail recepients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4516" type="#_x0000_t202" style="position:absolute;margin-left:189.05pt;margin-top:8.5pt;width:60.3pt;height:13.7pt;z-index:252155392;mso-width-relative:margin;mso-height-relative:margin;v-text-anchor:middle" fillcolor="#f2f2f2 [3052]" stroked="f">
            <v:textbox style="mso-next-textbox:#_x0000_s4516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Web users</w:t>
                  </w:r>
                </w:p>
              </w:txbxContent>
            </v:textbox>
          </v:shape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18" type="#_x0000_t202" style="position:absolute;margin-left:249.6pt;margin-top:7.9pt;width:86.9pt;height:15.6pt;z-index:252157440;mso-width-relative:margin;mso-height-relative:margin;v-text-anchor:middle" fillcolor="#fde9d9 [665]" stroked="f">
            <v:textbox inset=".5mm,1mm,.5mm,1mm">
              <w:txbxContent>
                <w:p w:rsidR="00D474D4" w:rsidRPr="005E502A" w:rsidRDefault="00D474D4" w:rsidP="0029226B">
                  <w:pPr>
                    <w:jc w:val="center"/>
                    <w:rPr>
                      <w:lang w:val="fr-FR"/>
                    </w:rPr>
                  </w:pPr>
                  <w:r w:rsidRPr="005E502A">
                    <w:rPr>
                      <w:lang w:val="fr-FR"/>
                    </w:rPr>
                    <w:t>Main App engine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group id="_x0000_s4502" style="position:absolute;margin-left:49.85pt;margin-top:5.7pt;width:16.05pt;height:89.05pt;z-index:252148224" coordorigin="3571,6366" coordsize="1005,1651">
            <v:shape id="_x0000_s4503" type="#_x0000_t32" style="position:absolute;left:3571;top:8017;width:1005;height:0;flip:x" o:connectortype="straight" strokecolor="gray [1629]" strokeweight="1.5pt"/>
            <v:shape id="_x0000_s4504" type="#_x0000_t32" style="position:absolute;left:3571;top:6366;width:0;height:1651;flip:y" o:connectortype="straight" strokecolor="gray [1629]" strokeweight="1.5pt">
              <v:stroke endarrow="block"/>
            </v:shape>
          </v:group>
        </w:pict>
      </w:r>
      <w:r>
        <w:rPr>
          <w:noProof/>
          <w:lang w:val="fr-BE" w:eastAsia="fr-BE"/>
        </w:rPr>
        <w:pict>
          <v:group id="_x0000_s4512" style="position:absolute;margin-left:136.9pt;margin-top:2.85pt;width:50.25pt;height:81pt;z-index:252153344" coordorigin="3571,6366" coordsize="1005,1651">
            <v:shape id="_x0000_s4513" type="#_x0000_t32" style="position:absolute;left:3571;top:8017;width:1005;height:0;flip:x" o:connectortype="straight" strokecolor="gray [1629]" strokeweight="1.5pt"/>
            <v:shape id="_x0000_s4514" type="#_x0000_t32" style="position:absolute;left:3571;top:6366;width:0;height:1651;flip:y" o:connectortype="straight" strokecolor="gray [1629]" strokeweight="1.5pt">
              <v:stroke endarrow="block"/>
            </v:shape>
          </v:group>
        </w:pict>
      </w:r>
      <w:r>
        <w:rPr>
          <w:noProof/>
          <w:lang w:val="fr-BE" w:eastAsia="fr-BE"/>
        </w:rPr>
        <w:pict>
          <v:shape id="_x0000_s4517" type="#_x0000_t32" style="position:absolute;margin-left:219.1pt;margin-top:5.7pt;width:.2pt;height:29.45pt;z-index:252156416" o:connectortype="straight" strokecolor="gray [1629]" strokeweight="1.5pt">
            <v:stroke endarrow="block"/>
          </v:shape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roundrect id="_x0000_s4486" style="position:absolute;margin-left:20.3pt;margin-top:3.15pt;width:364.95pt;height:217.65pt;z-index:252146176" arcsize="10923f" filled="f" strokecolor="#e36c0a [2409]" strokeweight=".5pt">
            <v:stroke dashstyle="dash"/>
          </v:roundrect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61" type="#_x0000_t202" style="position:absolute;margin-left:280.15pt;margin-top:8.85pt;width:65.75pt;height:16.05pt;z-index:252171776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Default="00D474D4" w:rsidP="0029226B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SQL master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group id="_x0000_s4540" style="position:absolute;margin-left:193.15pt;margin-top:1.1pt;width:53.7pt;height:81.25pt;z-index:252166656" coordorigin="5474,2093" coordsize="1074,1625">
            <v:shape id="_x0000_s4541" type="#_x0000_t202" style="position:absolute;left:5474;top:2093;width:683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29226B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Apache</w:t>
                    </w:r>
                  </w:p>
                </w:txbxContent>
              </v:textbox>
            </v:shape>
            <v:shape id="_x0000_s4542" type="#_x0000_t202" style="position:absolute;left:5819;top:3443;width:683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29226B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php</w:t>
                    </w:r>
                  </w:p>
                </w:txbxContent>
              </v:textbox>
            </v:shape>
            <v:group id="_x0000_s4543" style="position:absolute;left:5482;top:2379;width:1066;height:1064" coordorigin="5482,2379" coordsize="1066,1064">
              <v:shape id="_x0000_s4544" type="#_x0000_t5" style="position:absolute;left:5482;top:2379;width:1066;height:648;flip:y" fillcolor="#e5b8b7 [1301]" strokecolor="#c0504d [3205]"/>
              <v:roundrect id="_x0000_s4545" style="position:absolute;left:5482;top:2859;width:1066;height:584" arcsize="10923f" fillcolor="#ccc0d9 [1303]" strokecolor="#5f497a [2407]"/>
            </v:group>
          </v:group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60" type="#_x0000_t22" style="position:absolute;margin-left:297.35pt;margin-top:7pt;width:30.8pt;height:39.95pt;z-index:252170752" fillcolor="#fde9d9 [665]" strokecolor="#e36c0a [2409]" strokeweight=".5pt"/>
        </w:pict>
      </w:r>
      <w:r>
        <w:rPr>
          <w:noProof/>
          <w:lang w:val="fr-BE" w:eastAsia="fr-BE"/>
        </w:rPr>
        <w:pict>
          <v:shape id="_x0000_s4511" type="#_x0000_t202" style="position:absolute;margin-left:55.95pt;margin-top:4.6pt;width:60.3pt;height:13.75pt;z-index:252152320;mso-height-percent:200;mso-height-percent:200;mso-width-relative:margin;mso-height-relative:margin;v-text-anchor:middle" fillcolor="#f2f2f2 [3052]" stroked="f">
            <v:textbox style="mso-next-textbox:#_x0000_s4511;mso-fit-shape-to-text:t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Mail daemon</w:t>
                  </w:r>
                </w:p>
              </w:txbxContent>
            </v:textbox>
          </v:shape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group id="_x0000_s4506" style="position:absolute;margin-left:70.8pt;margin-top:.75pt;width:25.9pt;height:24.1pt;z-index:252150272" coordorigin="2750,7357" coordsize="843,641">
            <v:shape id="_x0000_s4507" type="#_x0000_t114" style="position:absolute;left:2750;top:7357;width:843;height:641" fillcolor="#daeef3 [664]" strokecolor="#31849b [2408]"/>
            <v:shape id="_x0000_s4508" type="#_x0000_t32" style="position:absolute;left:2750;top:7357;width:413;height:256" o:connectortype="straight" strokecolor="#31849b [2408]"/>
            <v:shape id="_x0000_s4509" type="#_x0000_t32" style="position:absolute;left:3163;top:7357;width:430;height:256;flip:y" o:connectortype="straight" strokecolor="#31849b [2408]"/>
          </v:group>
        </w:pict>
      </w:r>
    </w:p>
    <w:p w:rsidR="0029226B" w:rsidRDefault="00A65DA2" w:rsidP="0029226B">
      <w:r>
        <w:rPr>
          <w:noProof/>
          <w:lang w:val="fr-BE" w:eastAsia="fr-BE"/>
        </w:rPr>
        <w:pict>
          <v:shape id="_x0000_s4566" type="#_x0000_t32" style="position:absolute;margin-left:253.3pt;margin-top:3.9pt;width:39.5pt;height:.05pt;z-index:252173824" o:connectortype="straight" strokecolor="gray [1629]" strokeweight="1.5pt">
            <v:stroke endarrow="block"/>
          </v:shape>
        </w:pict>
      </w:r>
      <w:r>
        <w:rPr>
          <w:noProof/>
          <w:lang w:val="fr-BE" w:eastAsia="fr-BE"/>
        </w:rPr>
        <w:pict>
          <v:shape id="_x0000_s4526" type="#_x0000_t32" style="position:absolute;margin-left:334.4pt;margin-top:3.4pt;width:87.4pt;height:0;rotation:-180;z-index:252160512" o:connectortype="straight" strokecolor="gray [1629]" strokeweight="1.5pt">
            <v:stroke dashstyle="dash" endarrow="block"/>
          </v:shape>
        </w:pict>
      </w:r>
      <w:r>
        <w:rPr>
          <w:noProof/>
          <w:lang w:val="fr-BE" w:eastAsia="fr-BE"/>
        </w:rPr>
        <w:pict>
          <v:shape id="_x0000_s4525" type="#_x0000_t32" style="position:absolute;margin-left:422.5pt;margin-top:3.4pt;width:.65pt;height:236.4pt;z-index:252159488" o:connectortype="straight" strokecolor="gray [1629]" strokeweight="1.5pt">
            <v:stroke dashstyle="dash"/>
          </v:shape>
        </w:pict>
      </w:r>
      <w:r>
        <w:rPr>
          <w:noProof/>
          <w:lang w:val="fr-BE" w:eastAsia="fr-BE"/>
        </w:rPr>
        <w:pict>
          <v:shape id="_x0000_s4510" type="#_x0000_t32" style="position:absolute;margin-left:99.4pt;margin-top:1.65pt;width:88.15pt;height:0;flip:x;z-index:252151296" o:connectortype="straight" strokecolor="gray [1629]" strokeweight="1.5pt">
            <v:stroke endarrow="block"/>
          </v:shape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562" style="position:absolute;margin-left:286.95pt;margin-top:8.6pt;width:49.55pt;height:35.05pt;z-index:252172800" coordorigin="10970,3286" coordsize="991,701">
            <v:shape id="_x0000_s4563" type="#_x0000_t7" style="position:absolute;left:10970;top:3356;width:991;height:631" adj="2546" filled="f" strokecolor="#5a5a5a [2109]" strokeweight=".5pt">
              <v:stroke dashstyle="dash"/>
            </v:shape>
            <v:shape id="_x0000_s4564" type="#_x0000_t65" style="position:absolute;left:11349;top:3465;width:250;height:457;rotation:90" adj="10800" fillcolor="#fbd4b4 [1305]" strokecolor="#d99594 [1941]" strokeweight=".5pt"/>
            <v:shape id="_x0000_s4565" type="#_x0000_t32" style="position:absolute;left:11507;top:3286;width:8;height:251;flip:x" o:connectortype="straight" strokecolor="gray [1629]" strokeweight="1.5pt">
              <v:stroke endarrow="block"/>
            </v:shape>
          </v:group>
        </w:pict>
      </w:r>
      <w:r>
        <w:rPr>
          <w:noProof/>
          <w:lang w:val="fr-BE" w:eastAsia="fr-BE"/>
        </w:rPr>
        <w:pict>
          <v:group id="_x0000_s4487" style="position:absolute;margin-left:95.85pt;margin-top:1.15pt;width:93.75pt;height:78pt;z-index:252147200" coordorigin="2750,8432" coordsize="1875,1560">
            <v:group id="_x0000_s4488" style="position:absolute;left:3510;top:8432;width:1115;height:676" coordorigin="2551,5421" coordsize="1115,1103">
              <v:shape id="_x0000_s4489" type="#_x0000_t32" style="position:absolute;left:2551;top:5427;width:0;height:1097" o:connectortype="straight" strokecolor="gray [1629]" strokeweight="1.5pt"/>
              <v:shape id="_x0000_s4490" type="#_x0000_t32" style="position:absolute;left:2551;top:5421;width:1115;height:0" o:connectortype="straight" strokecolor="gray [1629]" strokeweight="1.5pt">
                <v:stroke endarrow="block"/>
              </v:shape>
            </v:group>
            <v:group id="_x0000_s4491" style="position:absolute;left:2750;top:8751;width:1596;height:1241" coordorigin="1791,6324" coordsize="1596,1241">
              <v:group id="_x0000_s4492" style="position:absolute;left:1862;top:6324;width:384;height:401" coordorigin="10681,8747" coordsize="2716,2624">
                <v:group id="_x0000_s4493" style="position:absolute;left:10681;top:8747;width:2716;height:2624" coordorigin="10681,8747" coordsize="2716,2624">
                  <v:shape id="_x0000_s4494" type="#_x0000_t124" style="position:absolute;left:10681;top:8747;width:2716;height:2624" fillcolor="white [3212]" strokecolor="gray [1629]" strokeweight="1.5pt"/>
                  <v:oval id="_x0000_s4495" style="position:absolute;left:11080;top:9067;width:1920;height:1981" fillcolor="white [3212]" stroked="f"/>
                </v:group>
                <v:group id="_x0000_s4496" style="position:absolute;left:12041;top:8747;width:1061;height:1308" coordorigin="11277,8349" coordsize="295,591">
                  <v:shape id="_x0000_s4497" type="#_x0000_t32" style="position:absolute;left:11277;top:8349;width:0;height:591;flip:y" o:connectortype="straight" strokecolor="#272727 [2749]" strokeweight="1.5pt">
                    <v:stroke endarrow="block" endarrowwidth="narrow"/>
                  </v:shape>
                  <v:shape id="_x0000_s4498" type="#_x0000_t32" style="position:absolute;left:11277;top:8940;width:295;height:0" o:connectortype="straight" strokecolor="#272727 [2749]" strokeweight="1.5pt">
                    <v:stroke endarrow="block" endarrowwidth="narrow"/>
                  </v:shape>
                </v:group>
              </v:group>
              <v:shape id="_x0000_s4499" type="#_x0000_t65" style="position:absolute;left:2350;top:6747;width:250;height:457;rotation:90;flip:x" adj="10800" fillcolor="#d8d8d8 [2732]" strokecolor="gray [1629]" strokeweight=".5pt"/>
              <v:shape id="_x0000_s4500" type="#_x0000_t202" style="position:absolute;left:1791;top:7290;width:1596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29226B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App crons</w:t>
                      </w:r>
                    </w:p>
                  </w:txbxContent>
                </v:textbox>
              </v:shape>
              <v:shape id="_x0000_s4501" type="#_x0000_t7" style="position:absolute;left:2000;top:6689;width:991;height:601" adj="2546" filled="f" strokecolor="#5a5a5a [2109]" strokeweight=".5pt">
                <v:stroke dashstyle="dash"/>
              </v:shape>
            </v:group>
          </v:group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46" type="#_x0000_t32" style="position:absolute;margin-left:225.8pt;margin-top:.7pt;width:0;height:32.2pt;z-index:252167680" o:connectortype="straight" strokecolor="gray [1629]" strokeweight="1.5pt">
            <v:stroke endarrow="block"/>
          </v:shape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59" type="#_x0000_t202" style="position:absolute;margin-left:286.95pt;margin-top:2.6pt;width:60.3pt;height:13.75pt;z-index:252169728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Delta logs</w:t>
                  </w:r>
                </w:p>
              </w:txbxContent>
            </v:textbox>
          </v:shape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547" style="position:absolute;margin-left:180.4pt;margin-top:4.05pt;width:73.45pt;height:63.3pt;z-index:252168704" coordorigin="3852,6707" coordsize="1469,1266">
            <v:group id="_x0000_s4548" style="position:absolute;left:4162;top:6707;width:1159;height:1266" coordorigin="3562,6187" coordsize="1159,1266">
              <v:group id="_x0000_s4549" style="position:absolute;left:3866;top:6368;width:617;height:597;flip:x" coordorigin="1834,5608" coordsize="617,847">
                <v:shape id="_x0000_s4550" type="#_x0000_t65" style="position:absolute;left:1938;top:6101;width:250;height:457;rotation:90;flip:x" adj="10800" fillcolor="#c4bc96 [2414]" strokecolor="#484329 [814]" strokeweight=".5pt"/>
                <v:shape id="_x0000_s4551" type="#_x0000_t65" style="position:absolute;left:1970;top:5975;width:250;height:457;rotation:90;flip:x" adj="10800" fillcolor="#c4bc96 [2414]" strokecolor="#484329 [814]" strokeweight=".5pt"/>
                <v:shape id="_x0000_s4552" type="#_x0000_t65" style="position:absolute;left:2002;top:5859;width:250;height:457;rotation:90;flip:x" adj="10800" fillcolor="#c4bc96 [2414]" strokecolor="#484329 [814]" strokeweight=".5pt"/>
                <v:shape id="_x0000_s4553" type="#_x0000_t65" style="position:absolute;left:2034;top:5741;width:250;height:457;rotation:90;flip:x" adj="10800" fillcolor="#c4bc96 [2414]" strokecolor="#484329 [814]" strokeweight=".5pt"/>
                <v:shape id="_x0000_s4554" type="#_x0000_t65" style="position:absolute;left:2066;top:5629;width:250;height:457;rotation:90;flip:x" adj="10800" fillcolor="#c4bc96 [2414]" strokecolor="#484329 [814]" strokeweight=".5pt"/>
                <v:shape id="_x0000_s4555" type="#_x0000_t65" style="position:absolute;left:2098;top:5504;width:250;height:457;rotation:90;flip:x" adj="10800" fillcolor="#c4bc96 [2414]" strokecolor="#484329 [814]" strokeweight=".5pt"/>
              </v:group>
              <v:shape id="_x0000_s4556" type="#_x0000_t7" style="position:absolute;left:3585;top:6187;width:1136;height:990" adj="4449" filled="f" strokecolor="#5a5a5a [2109]" strokeweight=".5pt">
                <v:stroke dashstyle="dash"/>
              </v:shape>
              <v:shape id="_x0000_s4557" type="#_x0000_t202" style="position:absolute;left:3562;top:7178;width:1095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29226B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/mobfiles/</w:t>
                      </w:r>
                    </w:p>
                  </w:txbxContent>
                </v:textbox>
              </v:shape>
            </v:group>
            <v:shape id="_x0000_s4558" type="#_x0000_t202" style="position:absolute;left:3852;top:7176;width:544;height:321;mso-height-percent:200;mso-height-percent:200;mso-width-relative:margin;mso-height-relative:margin;v-text-anchor:middle" filled="f" fillcolor="#f2f2f2 [3052]" stroked="f">
              <v:textbox style="mso-fit-shape-to-text:t" inset=".5mm,1mm,.5mm,1mm">
                <w:txbxContent>
                  <w:p w:rsidR="00D474D4" w:rsidRDefault="00D474D4" w:rsidP="0029226B">
                    <w:pPr>
                      <w:jc w:val="center"/>
                      <w:rPr>
                        <w:lang w:val="fr-FR"/>
                      </w:rPr>
                    </w:pPr>
                  </w:p>
                </w:txbxContent>
              </v:textbox>
            </v:shape>
          </v:group>
        </w:pict>
      </w:r>
    </w:p>
    <w:p w:rsidR="0029226B" w:rsidRDefault="0029226B" w:rsidP="0029226B"/>
    <w:p w:rsidR="0029226B" w:rsidRDefault="0029226B" w:rsidP="0029226B"/>
    <w:p w:rsidR="0029226B" w:rsidRDefault="0029226B" w:rsidP="0029226B"/>
    <w:p w:rsidR="0029226B" w:rsidRDefault="0029226B" w:rsidP="0029226B"/>
    <w:p w:rsidR="0029226B" w:rsidRDefault="0029226B" w:rsidP="0029226B"/>
    <w:p w:rsidR="0029226B" w:rsidRDefault="0029226B" w:rsidP="0029226B"/>
    <w:p w:rsidR="0029226B" w:rsidRDefault="0029226B" w:rsidP="0029226B"/>
    <w:p w:rsidR="0029226B" w:rsidRDefault="0029226B" w:rsidP="0029226B"/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539" type="#_x0000_t202" style="position:absolute;margin-left:211.1pt;margin-top:2.75pt;width:142.65pt;height:15.6pt;z-index:252165632;mso-width-relative:margin;mso-height-relative:margin;v-text-anchor:middle" fillcolor="#c6d9f1 [671]" stroked="f">
            <v:textbox inset=".5mm,1mm,.5mm,1mm">
              <w:txbxContent>
                <w:p w:rsidR="00D474D4" w:rsidRPr="005E502A" w:rsidRDefault="00D474D4" w:rsidP="0029226B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Backup and Restore engine</w:t>
                  </w:r>
                </w:p>
              </w:txbxContent>
            </v:textbox>
          </v:shape>
        </w:pict>
      </w:r>
    </w:p>
    <w:p w:rsidR="0029226B" w:rsidRDefault="00A65DA2" w:rsidP="0029226B">
      <w:r>
        <w:rPr>
          <w:noProof/>
          <w:lang w:val="fr-BE" w:eastAsia="fr-BE"/>
        </w:rPr>
        <w:pict>
          <v:roundrect id="_x0000_s4538" style="position:absolute;margin-left:61.15pt;margin-top:8pt;width:415.9pt;height:252.6pt;z-index:252164608" arcsize="7964f" filled="f" strokecolor="#365f91 [2404]" strokeweight=".5pt">
            <v:stroke dashstyle="dash"/>
          </v:roundrect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519" style="position:absolute;margin-left:316.8pt;margin-top:5.85pt;width:100.45pt;height:22.85pt;z-index:252158464" coordorigin="7504,6250" coordsize="2009,457">
            <v:shape id="_x0000_s4520" type="#_x0000_t202" style="position:absolute;left:7504;top:6432;width:1818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29226B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restore command</w:t>
                    </w:r>
                  </w:p>
                </w:txbxContent>
              </v:textbox>
            </v:shape>
            <v:group id="_x0000_s4521" style="position:absolute;left:9242;top:6250;width:271;height:288" coordorigin="9351,9109" coordsize="400,435">
              <v:oval id="_x0000_s4522" style="position:absolute;left:9351;top:9160;width:400;height:384" filled="f" strokecolor="gray [1629]" strokeweight="2pt"/>
              <v:shape id="_x0000_s4523" type="#_x0000_t32" style="position:absolute;left:9551;top:9109;width:1;height:146;flip:y" o:connectortype="straight" strokecolor="white [3212]" strokeweight="9pt">
                <v:stroke endarrowwidth="narrow"/>
              </v:shape>
              <v:shape id="_x0000_s4524" type="#_x0000_t32" style="position:absolute;left:9551;top:9141;width:0;height:200;flip:y" o:connectortype="straight" strokecolor="gray [1629]" strokeweight="2.5pt">
                <v:stroke endarrowwidth="narrow"/>
              </v:shape>
            </v:group>
          </v:group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4527" type="#_x0000_t8" style="position:absolute;margin-left:413.85pt;margin-top:5.95pt;width:18.05pt;height:16.75pt;flip:x;z-index:252161536" fillcolor="#f2f2f2 [3052]" strokecolor="gray [1629]" strokeweight="1.5pt"/>
        </w:pict>
      </w:r>
    </w:p>
    <w:p w:rsidR="0029226B" w:rsidRDefault="00A65DA2" w:rsidP="0029226B">
      <w:r>
        <w:rPr>
          <w:noProof/>
          <w:lang w:val="fr-BE" w:eastAsia="fr-BE"/>
        </w:rPr>
        <w:pict>
          <v:shape id="_x0000_s4572" type="#_x0000_t202" style="position:absolute;margin-left:195.9pt;margin-top:4.65pt;width:39.65pt;height:13.75pt;z-index:252177920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Delta logs</w:t>
                  </w:r>
                </w:p>
              </w:txbxContent>
            </v:textbox>
          </v:shape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569" style="position:absolute;margin-left:188.9pt;margin-top:8.05pt;width:49.55pt;height:47.05pt;z-index:252176896" coordorigin="3683,8027" coordsize="991,941">
            <v:shape id="_x0000_s4570" type="#_x0000_t7" style="position:absolute;left:3683;top:8027;width:991;height:941" adj="2546" filled="f" strokecolor="#5a5a5a [2109]" strokeweight=".5pt">
              <v:stroke dashstyle="dash"/>
            </v:shape>
            <v:shape id="_x0000_s4571" type="#_x0000_t65" style="position:absolute;left:4083;top:8239;width:250;height:457;rotation:90;flip:x" adj="10800" fillcolor="#fbd4b4 [1305]" strokecolor="#d99594 [1941]" strokeweight=".5pt"/>
          </v:group>
        </w:pict>
      </w:r>
      <w:r>
        <w:rPr>
          <w:noProof/>
          <w:lang w:val="fr-BE" w:eastAsia="fr-BE"/>
        </w:rPr>
        <w:pict>
          <v:shape id="_x0000_s4568" type="#_x0000_t202" style="position:absolute;margin-left:307pt;margin-top:9.15pt;width:47.9pt;height:16.05pt;z-index:252175872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Default="00D474D4" w:rsidP="0029226B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SQL slave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4567" type="#_x0000_t22" style="position:absolute;margin-left:275.7pt;margin-top:2pt;width:30.8pt;height:39.95pt;z-index:252174848" fillcolor="#c2d69b [1942]" strokecolor="#00b050" strokeweight=".5pt"/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529" style="position:absolute;margin-left:390.75pt;margin-top:7.15pt;width:56.8pt;height:63.25pt;z-index:252163584" coordorigin="7762,7101" coordsize="1136,1265">
            <v:shape id="_x0000_s4530" type="#_x0000_t7" style="position:absolute;left:7762;top:7101;width:1136;height:1265" adj="4449" filled="f" strokecolor="#5a5a5a [2109]" strokeweight=".5pt">
              <v:stroke dashstyle="dash"/>
            </v:shape>
            <v:group id="_x0000_s4531" style="position:absolute;left:8043;top:7254;width:617;height:847;flip:y" coordorigin="1834,5608" coordsize="617,847">
              <v:shape id="_x0000_s4532" type="#_x0000_t65" style="position:absolute;left:1938;top:6101;width:250;height:457;rotation:90;flip:x" adj="10800" fillcolor="#c6d9f1 [671]" strokecolor="#1f497d [3215]" strokeweight=".5pt"/>
              <v:shape id="_x0000_s4533" type="#_x0000_t65" style="position:absolute;left:1970;top:5975;width:250;height:457;rotation:90;flip:x" adj="10800" fillcolor="#c6d9f1 [671]" strokecolor="#1f497d [3215]" strokeweight=".5pt"/>
              <v:shape id="_x0000_s4534" type="#_x0000_t65" style="position:absolute;left:2002;top:5859;width:250;height:457;rotation:90;flip:x" adj="10800" fillcolor="#c6d9f1 [671]" strokecolor="#1f497d [3215]" strokeweight=".5pt"/>
              <v:shape id="_x0000_s4535" type="#_x0000_t65" style="position:absolute;left:2034;top:5741;width:250;height:457;rotation:90;flip:x" adj="10800" fillcolor="#c6d9f1 [671]" strokecolor="#1f497d [3215]" strokeweight=".5pt"/>
              <v:shape id="_x0000_s4536" type="#_x0000_t65" style="position:absolute;left:2066;top:5629;width:250;height:457;rotation:90;flip:x" adj="10800" fillcolor="#c6d9f1 [671]" strokecolor="#1f497d [3215]" strokeweight=".5pt"/>
              <v:shape id="_x0000_s4537" type="#_x0000_t65" style="position:absolute;left:2098;top:5504;width:250;height:457;rotation:90;flip:x" adj="10800" fillcolor="#c6d9f1 [671]" strokecolor="#1f497d [3215]" strokeweight=".5pt"/>
            </v:group>
          </v:group>
        </w:pict>
      </w:r>
    </w:p>
    <w:p w:rsidR="0029226B" w:rsidRDefault="00A65DA2" w:rsidP="0029226B">
      <w:r>
        <w:rPr>
          <w:noProof/>
          <w:lang w:val="fr-BE" w:eastAsia="fr-BE"/>
        </w:rPr>
        <w:pict>
          <v:shape id="_x0000_s4472" type="#_x0000_t32" style="position:absolute;margin-left:233.15pt;margin-top:7.4pt;width:40.8pt;height:0;z-index:252142080" o:connectortype="straight" strokecolor="gray [1629]" strokeweight="1.5pt">
            <v:stroke endarrow="block"/>
          </v:shape>
        </w:pict>
      </w:r>
    </w:p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448" type="#_x0000_t32" style="position:absolute;margin-left:292.9pt;margin-top:7.15pt;width:0;height:83.05pt;z-index:252135936" o:connectortype="straight" strokecolor="gray [1629]" strokeweight="1.5pt">
            <v:stroke endarrow="block"/>
          </v:shape>
        </w:pict>
      </w:r>
    </w:p>
    <w:p w:rsidR="0029226B" w:rsidRDefault="00A65DA2" w:rsidP="0029226B">
      <w:r>
        <w:rPr>
          <w:noProof/>
          <w:lang w:val="fr-BE" w:eastAsia="fr-BE"/>
        </w:rPr>
        <w:pict>
          <v:shape id="_x0000_s4528" type="#_x0000_t202" style="position:absolute;margin-left:328.65pt;margin-top:7.2pt;width:69.05pt;height:21.8pt;z-index:252162560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29226B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Chronological backups</w:t>
                  </w:r>
                </w:p>
              </w:txbxContent>
            </v:textbox>
          </v:shape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450" style="position:absolute;margin-left:210.25pt;margin-top:7.3pt;width:87.7pt;height:31.35pt;z-index:252137984" coordorigin="4110,10111" coordsize="1754,627">
            <v:shape id="_x0000_s4451" type="#_x0000_t202" style="position:absolute;left:4110;top:10463;width:1466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29226B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Hourly db shot</w:t>
                    </w:r>
                  </w:p>
                </w:txbxContent>
              </v:textbox>
            </v:shape>
            <v:group id="_x0000_s4452" style="position:absolute;left:5480;top:10111;width:384;height:401" coordorigin="10681,8747" coordsize="2716,2624">
              <v:group id="_x0000_s4453" style="position:absolute;left:10681;top:8747;width:2716;height:2624" coordorigin="10681,8747" coordsize="2716,2624">
                <v:shape id="_x0000_s4454" type="#_x0000_t124" style="position:absolute;left:10681;top:8747;width:2716;height:2624" fillcolor="white [3212]" strokecolor="gray [1629]" strokeweight="1.5pt"/>
                <v:oval id="_x0000_s4455" style="position:absolute;left:11080;top:9067;width:1920;height:1981" fillcolor="white [3212]" stroked="f"/>
              </v:group>
              <v:group id="_x0000_s4456" style="position:absolute;left:12041;top:8747;width:1061;height:1308" coordorigin="11277,8349" coordsize="295,591">
                <v:shape id="_x0000_s4457" type="#_x0000_t32" style="position:absolute;left:11277;top:8349;width:0;height:591;flip:y" o:connectortype="straight" strokecolor="#272727 [2749]" strokeweight="1.5pt">
                  <v:stroke endarrow="block" endarrowwidth="narrow"/>
                </v:shape>
                <v:shape id="_x0000_s4458" type="#_x0000_t32" style="position:absolute;left:11277;top:8940;width:295;height:0" o:connectortype="straight" strokecolor="#272727 [2749]" strokeweight="1.5pt">
                  <v:stroke endarrow="block" endarrowwidth="narrow"/>
                </v:shape>
              </v:group>
            </v:group>
          </v:group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468" style="position:absolute;margin-left:331.85pt;margin-top:-4.8pt;width:78.9pt;height:102.4pt;rotation:-90;z-index:252140032" coordorigin="4162,7293" coordsize="2784,939">
            <v:shape id="_x0000_s4469" type="#_x0000_t32" style="position:absolute;left:4162;top:7293;width:0;height:939" o:connectortype="straight" strokecolor="gray [1629]" strokeweight="1.5pt"/>
            <v:shape id="_x0000_s4470" type="#_x0000_t32" style="position:absolute;left:4162;top:8232;width:2784;height:0" o:connectortype="straight" strokecolor="gray [1629]" strokeweight="1.5pt">
              <v:stroke endarrow="block"/>
            </v:shape>
          </v:group>
        </w:pict>
      </w:r>
    </w:p>
    <w:p w:rsidR="0029226B" w:rsidRDefault="0029226B" w:rsidP="0029226B"/>
    <w:p w:rsidR="0029226B" w:rsidRDefault="0029226B" w:rsidP="0029226B"/>
    <w:p w:rsidR="0029226B" w:rsidRDefault="0029226B" w:rsidP="0029226B"/>
    <w:p w:rsidR="0029226B" w:rsidRDefault="00A65DA2" w:rsidP="0029226B">
      <w:r>
        <w:rPr>
          <w:noProof/>
          <w:lang w:val="fr-BE" w:eastAsia="fr-BE"/>
        </w:rPr>
        <w:pict>
          <v:shape id="_x0000_s4471" type="#_x0000_t8" style="position:absolute;margin-left:413.1pt;margin-top:7pt;width:18.05pt;height:14.6pt;flip:x y;z-index:252141056" fillcolor="#f2f2f2 [3052]" strokecolor="gray [1629]" strokeweight="1.5pt"/>
        </w:pict>
      </w:r>
    </w:p>
    <w:p w:rsidR="0029226B" w:rsidRDefault="00A65DA2" w:rsidP="0029226B">
      <w:r>
        <w:rPr>
          <w:noProof/>
          <w:lang w:val="fr-BE" w:eastAsia="fr-BE"/>
        </w:rPr>
        <w:pict>
          <v:group id="_x0000_s4459" style="position:absolute;margin-left:188.05pt;margin-top:4.65pt;width:78.8pt;height:33.8pt;z-index:252139008" coordorigin="3666,11299" coordsize="1576,676">
            <v:shape id="_x0000_s4460" type="#_x0000_t202" style="position:absolute;left:3776;top:11299;width:1466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29226B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Daily db shot</w:t>
                    </w:r>
                  </w:p>
                </w:txbxContent>
              </v:textbox>
            </v:shape>
            <v:group id="_x0000_s4461" style="position:absolute;left:3666;top:11574;width:384;height:401" coordorigin="10681,8747" coordsize="2716,2624">
              <v:group id="_x0000_s4462" style="position:absolute;left:10681;top:8747;width:2716;height:2624" coordorigin="10681,8747" coordsize="2716,2624">
                <v:shape id="_x0000_s4463" type="#_x0000_t124" style="position:absolute;left:10681;top:8747;width:2716;height:2624" fillcolor="white [3212]" strokecolor="gray [1629]" strokeweight="1.5pt"/>
                <v:oval id="_x0000_s4464" style="position:absolute;left:11080;top:9067;width:1920;height:1981" fillcolor="white [3212]" stroked="f"/>
              </v:group>
              <v:group id="_x0000_s4465" style="position:absolute;left:12041;top:8747;width:1061;height:1308" coordorigin="11277,8349" coordsize="295,591">
                <v:shape id="_x0000_s4466" type="#_x0000_t32" style="position:absolute;left:11277;top:8349;width:0;height:591;flip:y" o:connectortype="straight" strokecolor="#272727 [2749]" strokeweight="1.5pt">
                  <v:stroke endarrow="block" endarrowwidth="narrow"/>
                </v:shape>
                <v:shape id="_x0000_s4467" type="#_x0000_t32" style="position:absolute;left:11277;top:8940;width:295;height:0" o:connectortype="straight" strokecolor="#272727 [2749]" strokeweight="1.5pt">
                  <v:stroke endarrow="block" endarrowwidth="narrow"/>
                </v:shape>
              </v:group>
            </v:group>
          </v:group>
        </w:pict>
      </w:r>
    </w:p>
    <w:p w:rsidR="0029226B" w:rsidRDefault="00A65DA2" w:rsidP="0029226B">
      <w:r>
        <w:rPr>
          <w:noProof/>
          <w:lang w:val="fr-BE" w:eastAsia="fr-BE"/>
        </w:rPr>
        <w:pict>
          <v:shape id="_x0000_s4449" type="#_x0000_t32" style="position:absolute;margin-left:164.4pt;margin-top:23.8pt;width:106.75pt;height:.6pt;flip:x;z-index:252136960" o:connectortype="straight" strokecolor="gray [1629]" strokeweight="1.5pt">
            <v:stroke endarrow="block"/>
          </v:shape>
        </w:pict>
      </w:r>
      <w:r>
        <w:rPr>
          <w:noProof/>
          <w:lang w:val="fr-BE" w:eastAsia="fr-BE"/>
        </w:rPr>
        <w:pict>
          <v:group id="_x0000_s4479" style="position:absolute;margin-left:90.65pt;margin-top:.9pt;width:87.1pt;height:61.85pt;z-index:252145152" coordorigin="1718,11544" coordsize="1742,1237">
            <v:group id="_x0000_s4480" style="position:absolute;left:2020;top:11544;width:1440;height:1237" coordorigin="3484,10584" coordsize="1440,1237">
              <v:group id="_x0000_s4481" style="position:absolute;left:3666;top:10584;width:991;height:941" coordorigin="7818,8257" coordsize="991,941">
                <v:shape id="_x0000_s4482" type="#_x0000_t65" style="position:absolute;left:8181;top:8473;width:250;height:457;rotation:90;flip:x" adj="10800" fillcolor="#d6e3bc [1302]" strokecolor="#4e6128 [1606]" strokeweight=".5pt"/>
                <v:shape id="_x0000_s4483" type="#_x0000_t7" style="position:absolute;left:7818;top:8257;width:991;height:941" adj="2546" filled="f" strokecolor="#5a5a5a [2109]" strokeweight=".5pt">
                  <v:stroke dashstyle="dash"/>
                </v:shape>
              </v:group>
              <v:shape id="_x0000_s4484" type="#_x0000_t202" style="position:absolute;left:3484;top:11546;width:1440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29226B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Shared with lab</w:t>
                      </w:r>
                    </w:p>
                  </w:txbxContent>
                </v:textbox>
              </v:shape>
            </v:group>
            <v:shape id="_x0000_s4485" type="#_x0000_t202" style="position:absolute;left:1718;top:12055;width:544;height:497;mso-height-percent:200;mso-height-percent:200;mso-width-relative:margin;mso-height-relative:margin;v-text-anchor:middle" filled="f" fillcolor="#f2f2f2 [3052]" stroked="f">
              <v:textbox style="mso-fit-shape-to-text:t" inset=".5mm,1mm,.5mm,1mm">
                <w:txbxContent>
                  <w:p w:rsidR="00D474D4" w:rsidRDefault="00D474D4" w:rsidP="0029226B">
                    <w:pPr>
                      <w:jc w:val="center"/>
                      <w:rPr>
                        <w:lang w:val="fr-FR"/>
                      </w:rPr>
                    </w:pPr>
                    <w:r w:rsidRPr="00175DEF">
                      <w:rPr>
                        <w:noProof/>
                        <w:lang w:val="fr-BE" w:eastAsia="fr-BE"/>
                      </w:rPr>
                      <w:drawing>
                        <wp:inline distT="0" distB="0" distL="0" distR="0">
                          <wp:extent cx="259161" cy="242963"/>
                          <wp:effectExtent l="19050" t="0" r="7539" b="0"/>
                          <wp:docPr id="438" name="Image 12" descr="dropbox-icon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ropbox-icon.pn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9150" cy="2429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noProof/>
          <w:lang w:val="fr-BE" w:eastAsia="fr-BE"/>
        </w:rPr>
        <w:pict>
          <v:group id="_x0000_s4473" style="position:absolute;margin-left:266.85pt;margin-top:1.05pt;width:60.3pt;height:61.4pt;z-index:252143104" coordorigin="5162,10586" coordsize="1206,1228">
            <v:shape id="_x0000_s4474" type="#_x0000_t202" style="position:absolute;left:5162;top:11539;width:1206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29226B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Temp bins</w:t>
                    </w:r>
                  </w:p>
                </w:txbxContent>
              </v:textbox>
            </v:shape>
            <v:group id="_x0000_s4475" style="position:absolute;left:5170;top:10586;width:991;height:941" coordorigin="7818,8257" coordsize="991,941">
              <v:shape id="_x0000_s4476" type="#_x0000_t65" style="position:absolute;left:8181;top:8473;width:250;height:457;rotation:90;flip:x" adj="10800" fillcolor="#d6e3bc [1302]" strokecolor="#4e6128 [1606]" strokeweight=".5pt"/>
              <v:shape id="_x0000_s4477" type="#_x0000_t7" style="position:absolute;left:7818;top:8257;width:991;height:941" adj="2546" filled="f" strokecolor="#5a5a5a [2109]" strokeweight=".5pt">
                <v:stroke dashstyle="dash"/>
              </v:shape>
            </v:group>
          </v:group>
        </w:pict>
      </w:r>
    </w:p>
    <w:p w:rsidR="0029226B" w:rsidRDefault="0029226B" w:rsidP="0029226B">
      <w:pPr>
        <w:rPr>
          <w:b/>
        </w:rPr>
      </w:pPr>
    </w:p>
    <w:p w:rsidR="0029226B" w:rsidRDefault="0029226B" w:rsidP="0029226B">
      <w:pPr>
        <w:rPr>
          <w:b/>
        </w:rPr>
      </w:pPr>
    </w:p>
    <w:p w:rsidR="0029226B" w:rsidRDefault="0029226B" w:rsidP="0029226B">
      <w:pPr>
        <w:rPr>
          <w:b/>
        </w:rPr>
      </w:pPr>
    </w:p>
    <w:p w:rsidR="0029226B" w:rsidRDefault="0029226B" w:rsidP="0029226B">
      <w:pPr>
        <w:rPr>
          <w:b/>
        </w:rPr>
      </w:pPr>
    </w:p>
    <w:p w:rsidR="0029226B" w:rsidRDefault="0029226B" w:rsidP="0029226B">
      <w:pPr>
        <w:rPr>
          <w:b/>
        </w:rPr>
      </w:pPr>
    </w:p>
    <w:p w:rsidR="0029226B" w:rsidRDefault="0029226B" w:rsidP="0029226B">
      <w:pPr>
        <w:rPr>
          <w:b/>
        </w:rPr>
      </w:pPr>
    </w:p>
    <w:p w:rsidR="0029226B" w:rsidRDefault="0029226B" w:rsidP="0029226B">
      <w:pPr>
        <w:rPr>
          <w:b/>
        </w:rPr>
      </w:pPr>
    </w:p>
    <w:p w:rsidR="003F217E" w:rsidRDefault="003F217E">
      <w:pPr>
        <w:rPr>
          <w:b/>
        </w:rPr>
      </w:pPr>
    </w:p>
    <w:p w:rsidR="00055304" w:rsidRDefault="00055304">
      <w:pPr>
        <w:rPr>
          <w:b/>
        </w:rPr>
      </w:pPr>
    </w:p>
    <w:p w:rsidR="00055304" w:rsidRDefault="00055304">
      <w:pPr>
        <w:rPr>
          <w:b/>
        </w:rPr>
        <w:sectPr w:rsidR="00055304" w:rsidSect="00944CA0">
          <w:headerReference w:type="default" r:id="rId10"/>
          <w:footerReference w:type="default" r:id="rId11"/>
          <w:headerReference w:type="first" r:id="rId12"/>
          <w:pgSz w:w="12240" w:h="15840"/>
          <w:pgMar w:top="1560" w:right="900" w:bottom="1440" w:left="1080" w:header="360" w:footer="708" w:gutter="0"/>
          <w:cols w:space="708"/>
          <w:titlePg/>
          <w:docGrid w:linePitch="360"/>
        </w:sectPr>
      </w:pPr>
    </w:p>
    <w:p w:rsidR="003F217E" w:rsidRDefault="003F217E" w:rsidP="00FE23BE">
      <w:pPr>
        <w:pStyle w:val="Titre2"/>
      </w:pPr>
      <w:r>
        <w:lastRenderedPageBreak/>
        <w:t>Tandem infrastructure</w:t>
      </w:r>
    </w:p>
    <w:p w:rsidR="003F217E" w:rsidRDefault="003F217E">
      <w:pPr>
        <w:rPr>
          <w:b/>
        </w:rPr>
      </w:pPr>
    </w:p>
    <w:p w:rsidR="0029226B" w:rsidRDefault="0029226B">
      <w:r w:rsidRPr="0029226B">
        <w:t>In case of crisis switch, App_04 becomes the production server. When restored, App_03 takes over as the standby server</w:t>
      </w:r>
      <w:r>
        <w:t>.</w:t>
      </w:r>
    </w:p>
    <w:p w:rsidR="003F217E" w:rsidRDefault="003F217E">
      <w:pPr>
        <w:rPr>
          <w:b/>
        </w:rPr>
      </w:pPr>
    </w:p>
    <w:p w:rsidR="000E29AA" w:rsidRDefault="00A65DA2">
      <w:pPr>
        <w:rPr>
          <w:b/>
        </w:rPr>
      </w:pPr>
      <w:r w:rsidRPr="00A65DA2">
        <w:rPr>
          <w:b/>
          <w:noProof/>
          <w:lang w:val="fr-FR"/>
        </w:rPr>
        <w:pict>
          <v:shape id="_x0000_s1030" type="#_x0000_t202" style="position:absolute;margin-left:38.15pt;margin-top:-3.85pt;width:47.9pt;height:16.05pt;z-index:251663360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App_04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031" type="#_x0000_t202" style="position:absolute;margin-left:401.2pt;margin-top:-3.85pt;width:47.9pt;height:16.05pt;z-index:251664384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App_03</w:t>
                  </w:r>
                </w:p>
              </w:txbxContent>
            </v:textbox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roundrect id="_x0000_s1027" style="position:absolute;margin-left:356.2pt;margin-top:2.35pt;width:293pt;height:275.75pt;z-index:251659264" arcsize="10923f" filled="f" strokecolor="#bfbfbf [2412]" strokeweight=".25pt"/>
        </w:pict>
      </w:r>
      <w:r>
        <w:rPr>
          <w:b/>
          <w:noProof/>
          <w:lang w:val="fr-BE" w:eastAsia="fr-BE"/>
        </w:rPr>
        <w:pict>
          <v:roundrect id="_x0000_s1026" style="position:absolute;margin-left:-1.9pt;margin-top:2.35pt;width:293pt;height:271.5pt;z-index:251658240" arcsize="10923f" filled="f" strokecolor="#bfbfbf [2412]" strokeweight=".25pt"/>
        </w:pict>
      </w:r>
    </w:p>
    <w:p w:rsidR="00BA69F8" w:rsidRDefault="00A65DA2">
      <w:pPr>
        <w:rPr>
          <w:b/>
        </w:rPr>
      </w:pPr>
      <w:r w:rsidRPr="00A65DA2">
        <w:rPr>
          <w:noProof/>
          <w:lang w:val="fr-BE" w:eastAsia="fr-BE"/>
        </w:rPr>
        <w:pict>
          <v:shape id="_x0000_s4578" type="#_x0000_t202" style="position:absolute;margin-left:291.1pt;margin-top:6.05pt;width:61.65pt;height:13.75pt;z-index:252215808;mso-height-percent:200;mso-height-percent:200;mso-width-relative:margin;mso-height-relative:margin;v-text-anchor:middle" fillcolor="#f2f2f2 [3052]" stroked="f">
            <v:textbox style="mso-next-textbox:#_x0000_s4578;mso-fit-shape-to-text:t" inset=".5mm,1mm,.5mm,1mm">
              <w:txbxContent>
                <w:p w:rsidR="00D474D4" w:rsidRPr="00DF2FBB" w:rsidRDefault="00D474D4" w:rsidP="00DF2FBB">
                  <w:pPr>
                    <w:jc w:val="center"/>
                    <w:rPr>
                      <w:color w:val="E36C0A" w:themeColor="accent6" w:themeShade="BF"/>
                      <w:sz w:val="14"/>
                      <w:lang w:val="fr-FR"/>
                    </w:rPr>
                  </w:pPr>
                  <w:r w:rsidRPr="00DF2FBB">
                    <w:rPr>
                      <w:color w:val="E36C0A" w:themeColor="accent6" w:themeShade="BF"/>
                      <w:sz w:val="14"/>
                      <w:lang w:val="fr-FR"/>
                    </w:rPr>
                    <w:t>Active Standby</w:t>
                  </w:r>
                </w:p>
              </w:txbxContent>
            </v:textbox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039" type="#_x0000_t202" style="position:absolute;margin-left:58pt;margin-top:8.25pt;width:59.2pt;height:16.05pt;z-index:252261888;mso-height-percent:200;mso-height-percent:200;mso-width-relative:margin;mso-height-relative:margin;v-text-anchor:middle" o:regroupid="82" fillcolor="#f2f2f2 [3052]" stroked="f">
            <v:textbox style="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SQL_front04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038" type="#_x0000_t22" style="position:absolute;margin-left:117.65pt;margin-top:2.65pt;width:33.7pt;height:39.95pt;z-index:252260864" o:regroupid="82" fillcolor="#fde9d9 [665]" strokecolor="#e36c0a [2409]" strokeweight=".5pt"/>
        </w:pict>
      </w:r>
      <w:r>
        <w:rPr>
          <w:b/>
          <w:noProof/>
          <w:lang w:val="fr-BE" w:eastAsia="fr-BE"/>
        </w:rPr>
        <w:pict>
          <v:shape id="_x0000_s1035" type="#_x0000_t202" style="position:absolute;margin-left:518.4pt;margin-top:10.2pt;width:59.9pt;height:16.05pt;z-index:251685888;mso-height-percent:200;mso-height-percent:200;mso-width-relative:margin;mso-height-relative:margin;v-text-anchor:middle" o:regroupid="2" fillcolor="#f2f2f2 [3052]" stroked="f">
            <v:textbox style="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SQL_front03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034" type="#_x0000_t22" style="position:absolute;margin-left:486.9pt;margin-top:2.65pt;width:30.8pt;height:39.95pt;z-index:251684864" o:regroupid="2" fillcolor="#fde9d9 [665]" strokecolor="#e36c0a [2409]" strokeweight=".5pt"/>
        </w:pict>
      </w:r>
    </w:p>
    <w:p w:rsidR="00BA69F8" w:rsidRDefault="00A65DA2">
      <w:pPr>
        <w:rPr>
          <w:b/>
        </w:rPr>
      </w:pPr>
      <w:r w:rsidRPr="00A65DA2">
        <w:rPr>
          <w:noProof/>
          <w:lang w:val="fr-BE" w:eastAsia="fr-BE"/>
        </w:rPr>
        <w:pict>
          <v:shape id="_x0000_s4579" type="#_x0000_t32" style="position:absolute;margin-left:157.6pt;margin-top:.15pt;width:321.75pt;height:.05pt;flip:x;z-index:252216832" o:connectortype="straight" strokecolor="#e36c0a [2409]" strokeweight="1.5pt">
            <v:stroke endarrow="block"/>
          </v:shape>
        </w:pict>
      </w:r>
      <w:r>
        <w:rPr>
          <w:b/>
          <w:noProof/>
          <w:lang w:val="fr-BE" w:eastAsia="fr-BE"/>
        </w:rPr>
        <w:pict>
          <v:group id="_x0000_s1202" style="position:absolute;margin-left:381.5pt;margin-top:7.75pt;width:53.7pt;height:81.25pt;z-index:251779072" coordorigin="5474,2093" coordsize="1074,1625">
            <v:shape id="_x0000_s1203" type="#_x0000_t202" style="position:absolute;left:5474;top:2093;width:683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D737A7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Ach_03</w:t>
                    </w:r>
                  </w:p>
                </w:txbxContent>
              </v:textbox>
            </v:shape>
            <v:shape id="_x0000_s1204" type="#_x0000_t202" style="position:absolute;left:5819;top:3443;width:683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D737A7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php_03</w:t>
                    </w:r>
                  </w:p>
                </w:txbxContent>
              </v:textbox>
            </v:shape>
            <v:group id="_x0000_s1205" style="position:absolute;left:5482;top:2379;width:1066;height:1064" coordorigin="5482,2379" coordsize="1066,1064">
              <v:shape id="_x0000_s1206" type="#_x0000_t5" style="position:absolute;left:5482;top:2379;width:1066;height:648;flip:y" fillcolor="#e5b8b7 [1301]" strokecolor="#c0504d [3205]"/>
              <v:roundrect id="_x0000_s1207" style="position:absolute;left:5482;top:2859;width:1066;height:584" arcsize="10923f" fillcolor="#ccc0d9 [1303]" strokecolor="#5f497a [2407]"/>
            </v:group>
          </v:group>
        </w:pict>
      </w:r>
      <w:r>
        <w:rPr>
          <w:b/>
          <w:noProof/>
          <w:lang w:val="fr-BE" w:eastAsia="fr-BE"/>
        </w:rPr>
        <w:pict>
          <v:group id="_x0000_s1201" style="position:absolute;margin-left:201.7pt;margin-top:4.7pt;width:53.7pt;height:81.25pt;z-index:251778048" coordorigin="5474,2093" coordsize="1074,1625">
            <v:shape id="_x0000_s1198" type="#_x0000_t202" style="position:absolute;left:5474;top:2093;width:683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D737A7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 w:rsidRPr="00D737A7">
                      <w:rPr>
                        <w:sz w:val="14"/>
                        <w:lang w:val="fr-FR"/>
                      </w:rPr>
                      <w:t>Ach_04</w:t>
                    </w:r>
                  </w:p>
                </w:txbxContent>
              </v:textbox>
            </v:shape>
            <v:shape id="_x0000_s1199" type="#_x0000_t202" style="position:absolute;left:5819;top:3443;width:683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D737A7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php</w:t>
                    </w:r>
                    <w:r w:rsidRPr="00D737A7">
                      <w:rPr>
                        <w:sz w:val="14"/>
                        <w:lang w:val="fr-FR"/>
                      </w:rPr>
                      <w:t>_04</w:t>
                    </w:r>
                  </w:p>
                </w:txbxContent>
              </v:textbox>
            </v:shape>
            <v:group id="_x0000_s1200" style="position:absolute;left:5482;top:2379;width:1066;height:1064" coordorigin="5482,2379" coordsize="1066,1064">
              <v:shape id="_x0000_s1196" type="#_x0000_t5" style="position:absolute;left:5482;top:2379;width:1066;height:648;flip:y" fillcolor="#e5b8b7 [1301]" strokecolor="#c0504d [3205]"/>
              <v:roundrect id="_x0000_s1197" style="position:absolute;left:5482;top:2859;width:1066;height:584" arcsize="10923f" fillcolor="#ccc0d9 [1303]" strokecolor="#5f497a [2407]"/>
            </v:group>
          </v:group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209" type="#_x0000_t32" style="position:absolute;margin-left:442.85pt;margin-top:9.9pt;width:39.5pt;height:.05pt;z-index:251781120" o:connectortype="straight" strokecolor="gray [1629]" strokeweight="1.5pt">
            <v:stroke endarrow="block"/>
          </v:shape>
        </w:pict>
      </w:r>
      <w:r>
        <w:rPr>
          <w:b/>
          <w:noProof/>
          <w:lang w:val="fr-BE" w:eastAsia="fr-BE"/>
        </w:rPr>
        <w:pict>
          <v:shape id="_x0000_s1208" type="#_x0000_t32" style="position:absolute;margin-left:157.2pt;margin-top:9.95pt;width:39.5pt;height:.05pt;flip:x;z-index:251780096" o:connectortype="straight" strokecolor="gray [1629]" strokeweight="1.5pt">
            <v:stroke endarrow="block"/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03" style="position:absolute;margin-left:525.65pt;margin-top:4pt;width:96.45pt;height:87.4pt;flip:x;z-index:251720704" coordorigin="1850,3074" coordsize="1929,1748">
            <v:group id="_x0000_s1104" style="position:absolute;left:2031;top:3074;width:1748;height:1748;rotation:-180;flip:x" coordorigin="4162,7293" coordsize="2784,939">
              <v:shape id="_x0000_s1105" type="#_x0000_t32" style="position:absolute;left:4162;top:7293;width:0;height:939" o:connectortype="straight" strokecolor="gray [1629]" strokeweight="1.5pt">
                <v:stroke dashstyle="dash"/>
              </v:shape>
              <v:shape id="_x0000_s1106" type="#_x0000_t32" style="position:absolute;left:4162;top:8232;width:2784;height:0" o:connectortype="straight" strokecolor="gray [1629]" strokeweight="1.5pt">
                <v:stroke dashstyle="dash" endarrow="block"/>
              </v:shape>
            </v:group>
            <v:shape id="_x0000_s1107" type="#_x0000_t8" style="position:absolute;left:1850;top:3802;width:361;height:292" fillcolor="#f2f2f2 [3052]" strokecolor="gray [1629]" strokeweight="1.5pt"/>
          </v:group>
        </w:pict>
      </w:r>
      <w:r>
        <w:rPr>
          <w:b/>
          <w:noProof/>
          <w:lang w:val="fr-BE" w:eastAsia="fr-BE"/>
        </w:rPr>
        <w:pict>
          <v:group id="_x0000_s1098" style="position:absolute;margin-left:526.05pt;margin-top:148.45pt;width:96.05pt;height:47.2pt;flip:x;z-index:251719680" coordorigin="1858,5963" coordsize="1921,944">
            <v:group id="_x0000_s1099" style="position:absolute;left:2433;top:5561;width:944;height:1748;rotation:-90;flip:x" coordorigin="4162,7293" coordsize="2784,939">
              <v:shape id="_x0000_s1100" type="#_x0000_t32" style="position:absolute;left:4162;top:7293;width:0;height:939" o:connectortype="straight" strokecolor="gray [1629]" strokeweight="1.5pt"/>
              <v:shape id="_x0000_s1101" type="#_x0000_t32" style="position:absolute;left:4162;top:8232;width:2784;height:0" o:connectortype="straight" strokecolor="gray [1629]" strokeweight="1.5pt">
                <v:stroke endarrow="block"/>
              </v:shape>
            </v:group>
            <v:shape id="_x0000_s1102" type="#_x0000_t8" style="position:absolute;left:1858;top:6356;width:361;height:292;flip:y" fillcolor="#f2f2f2 [3052]" strokecolor="gray [1629]" strokeweight="1.5pt"/>
          </v:group>
        </w:pict>
      </w:r>
      <w:r>
        <w:rPr>
          <w:b/>
          <w:noProof/>
          <w:lang w:val="fr-BE" w:eastAsia="fr-BE"/>
        </w:rPr>
        <w:pict>
          <v:group id="_x0000_s1097" style="position:absolute;margin-left:20.5pt;margin-top:4pt;width:96.45pt;height:87.4pt;z-index:251718656" coordorigin="1850,3074" coordsize="1929,1748">
            <v:group id="_x0000_s1091" style="position:absolute;left:2031;top:3074;width:1748;height:1748;rotation:-180;flip:x" coordorigin="4162,7293" coordsize="2784,939">
              <v:shape id="_x0000_s1092" type="#_x0000_t32" style="position:absolute;left:4162;top:7293;width:0;height:939" o:connectortype="straight" strokecolor="gray [1629]" strokeweight="1.5pt">
                <v:stroke dashstyle="dash"/>
              </v:shape>
              <v:shape id="_x0000_s1093" type="#_x0000_t32" style="position:absolute;left:4162;top:8232;width:2784;height:0" o:connectortype="straight" strokecolor="gray [1629]" strokeweight="1.5pt">
                <v:stroke dashstyle="dash" endarrow="block"/>
              </v:shape>
            </v:group>
            <v:shape id="_x0000_s1094" type="#_x0000_t8" style="position:absolute;left:1850;top:3802;width:361;height:292" fillcolor="#f2f2f2 [3052]" strokecolor="gray [1629]" strokeweight="1.5pt"/>
          </v:group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21" style="position:absolute;margin-left:476.5pt;margin-top:4.25pt;width:49.55pt;height:35.05pt;z-index:251731200" coordorigin="10970,3286" coordsize="991,701">
            <v:shape id="_x0000_s1078" type="#_x0000_t7" style="position:absolute;left:10970;top:3356;width:991;height:631" adj="2546" filled="f" strokecolor="#5a5a5a [2109]" strokeweight=".5pt">
              <v:stroke dashstyle="dash"/>
            </v:shape>
            <v:shape id="_x0000_s1042" type="#_x0000_t65" style="position:absolute;left:11349;top:3465;width:250;height:457;rotation:90" o:regroupid="6" adj="10800" fillcolor="#fbd4b4 [1305]" strokecolor="#d99594 [1941]" strokeweight=".5pt"/>
            <v:shape id="_x0000_s1043" type="#_x0000_t32" style="position:absolute;left:11507;top:3286;width:8;height:251;flip:x" o:connectortype="straight" o:regroupid="6" strokecolor="gray [1629]" strokeweight="1.5pt">
              <v:stroke endarrow="block"/>
            </v:shape>
          </v:group>
        </w:pict>
      </w:r>
      <w:r>
        <w:rPr>
          <w:b/>
          <w:noProof/>
          <w:lang w:val="fr-BE" w:eastAsia="fr-BE"/>
        </w:rPr>
        <w:pict>
          <v:group id="_x0000_s1120" style="position:absolute;margin-left:111.95pt;margin-top:4pt;width:49.55pt;height:35.3pt;z-index:251726336" coordorigin="3679,3281" coordsize="991,706">
            <v:shape id="_x0000_s1077" type="#_x0000_t7" style="position:absolute;left:3679;top:3356;width:991;height:631" adj="2546" filled="f" strokecolor="#5a5a5a [2109]" strokeweight=".5pt">
              <v:stroke dashstyle="dash"/>
            </v:shape>
            <v:shape id="_x0000_s1053" type="#_x0000_t65" style="position:absolute;left:4069;top:3460;width:250;height:457;rotation:90;flip:x" o:regroupid="5" adj="10800" fillcolor="#fbd4b4 [1305]" strokecolor="#d99594 [1941]" strokeweight=".5pt"/>
            <v:shape id="_x0000_s1054" type="#_x0000_t32" style="position:absolute;left:4152;top:3281;width:8;height:251" o:connectortype="straight" o:regroupid="5" strokecolor="gray [1629]" strokeweight="1.5pt">
              <v:stroke endarrow="block"/>
            </v:shape>
          </v:group>
        </w:pict>
      </w:r>
    </w:p>
    <w:p w:rsidR="00BA69F8" w:rsidRDefault="00BA69F8">
      <w:pPr>
        <w:rPr>
          <w:b/>
        </w:rPr>
      </w:pP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211" type="#_x0000_t202" style="position:absolute;margin-left:111.15pt;margin-top:8.6pt;width:60.3pt;height:13.75pt;z-index:251782144;mso-height-percent:200;mso-height-percent:200;mso-width-relative:margin;mso-height-relative:margin;v-text-anchor:middle" fillcolor="#f2f2f2 [3052]" stroked="f">
            <v:textbox style="mso-next-textbox:#_x0000_s1211;mso-fit-shape-to-text:t" inset=".5mm,1mm,.5mm,1mm">
              <w:txbxContent>
                <w:p w:rsidR="00D474D4" w:rsidRPr="00D737A7" w:rsidRDefault="00D474D4" w:rsidP="0083793A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MySQL Delta log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210" type="#_x0000_t202" style="position:absolute;margin-left:476.5pt;margin-top:8.6pt;width:60.3pt;height:13.75pt;z-index:251657215;mso-height-percent:200;mso-height-percent:200;mso-width-relative:margin;mso-height-relative:margin;v-text-anchor:middle" fillcolor="#f2f2f2 [3052]" stroked="f">
            <v:textbox style="mso-next-textbox:#_x0000_s1210;mso-fit-shape-to-text:t" inset=".5mm,1mm,.5mm,1mm">
              <w:txbxContent>
                <w:p w:rsidR="00D474D4" w:rsidRPr="00D737A7" w:rsidRDefault="00D474D4" w:rsidP="008C5520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MySQL Delta log</w:t>
                  </w:r>
                </w:p>
              </w:txbxContent>
            </v:textbox>
          </v:shape>
        </w:pict>
      </w: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055" type="#_x0000_t32" style="position:absolute;margin-left:501.45pt;margin-top:1.75pt;width:0;height:35.7pt;z-index:251727872" o:connectortype="straight" o:regroupid="5" strokecolor="gray [1629]" strokeweight="1.5pt">
            <v:stroke endarrow="block"/>
          </v:shape>
        </w:pict>
      </w:r>
      <w:r>
        <w:rPr>
          <w:b/>
          <w:noProof/>
          <w:lang w:val="fr-BE" w:eastAsia="fr-BE"/>
        </w:rPr>
        <w:pict>
          <v:shape id="_x0000_s1044" type="#_x0000_t32" style="position:absolute;margin-left:136.3pt;margin-top:6.2pt;width:.4pt;height:33.2pt;flip:x;z-index:251732992" o:connectortype="straight" o:regroupid="6" strokecolor="gray [1629]" strokeweight="1.5pt">
            <v:stroke endarrow="block"/>
          </v:shape>
        </w:pict>
      </w:r>
      <w:r>
        <w:rPr>
          <w:b/>
          <w:noProof/>
          <w:lang w:val="fr-BE" w:eastAsia="fr-BE"/>
        </w:rPr>
        <w:pict>
          <v:group id="_x0000_s1325" style="position:absolute;margin-left:35pt;margin-top:4.5pt;width:13.55pt;height:14.4pt;z-index:251840000" coordorigin="9351,9109" coordsize="400,435">
            <v:oval id="_x0000_s1326" style="position:absolute;left:9351;top:9160;width:400;height:384" filled="f" strokecolor="gray [1629]" strokeweight="2pt"/>
            <v:shape id="_x0000_s1327" type="#_x0000_t32" style="position:absolute;left:9551;top:9109;width:1;height:146;flip:y" o:connectortype="straight" strokecolor="white [3212]" strokeweight="9pt">
              <v:stroke endarrowwidth="narrow"/>
            </v:shape>
            <v:shape id="_x0000_s1328" type="#_x0000_t32" style="position:absolute;left:9551;top:9141;width:0;height:200;flip:y" o:connectortype="straight" strokecolor="gray [1629]" strokeweight="2.5pt">
              <v:stroke endarrowwidth="narrow"/>
            </v:shape>
          </v:group>
        </w:pict>
      </w:r>
      <w:r>
        <w:rPr>
          <w:b/>
          <w:noProof/>
          <w:lang w:val="fr-BE" w:eastAsia="fr-BE"/>
        </w:rPr>
        <w:pict>
          <v:group id="_x0000_s1321" style="position:absolute;margin-left:620.7pt;margin-top:4.5pt;width:13.55pt;height:14.4pt;z-index:251838976" coordorigin="9351,9109" coordsize="400,435">
            <v:oval id="_x0000_s1322" style="position:absolute;left:9351;top:9160;width:400;height:384" filled="f" strokecolor="gray [1629]" strokeweight="2pt"/>
            <v:shape id="_x0000_s1323" type="#_x0000_t32" style="position:absolute;left:9551;top:9109;width:1;height:146;flip:y" o:connectortype="straight" strokecolor="white [3212]" strokeweight="9pt">
              <v:stroke endarrowwidth="narrow"/>
            </v:shape>
            <v:shape id="_x0000_s1324" type="#_x0000_t32" style="position:absolute;left:9551;top:9141;width:0;height:200;flip:y" o:connectortype="straight" strokecolor="gray [1629]" strokeweight="2.5pt">
              <v:stroke endarrowwidth="narrow"/>
            </v:shape>
          </v:group>
        </w:pict>
      </w: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382" style="position:absolute;margin-left:582.7pt;margin-top:8.6pt;width:56.8pt;height:63.25pt;z-index:251868672" coordorigin="1545,4486" coordsize="1136,1265">
            <v:shape id="_x0000_s1383" type="#_x0000_t7" style="position:absolute;left:1545;top:4486;width:1136;height:1265" adj="4449" filled="f" strokecolor="#5a5a5a [2109]" strokeweight=".5pt">
              <v:stroke dashstyle="dash"/>
            </v:shape>
            <v:group id="_x0000_s1384" style="position:absolute;left:1826;top:4667;width:617;height:847;flip:y" coordorigin="1834,5608" coordsize="617,847">
              <v:shape id="_x0000_s1385" type="#_x0000_t65" style="position:absolute;left:1938;top:6101;width:250;height:457;rotation:90;flip:x" adj="10800" fillcolor="#c6d9f1 [671]" strokecolor="#1f497d [3215]" strokeweight=".5pt"/>
              <v:shape id="_x0000_s1386" type="#_x0000_t65" style="position:absolute;left:1970;top:5975;width:250;height:457;rotation:90;flip:x" adj="10800" fillcolor="#c6d9f1 [671]" strokecolor="#1f497d [3215]" strokeweight=".5pt"/>
              <v:shape id="_x0000_s1387" type="#_x0000_t65" style="position:absolute;left:2002;top:5859;width:250;height:457;rotation:90;flip:x" adj="10800" fillcolor="#c6d9f1 [671]" strokecolor="#1f497d [3215]" strokeweight=".5pt"/>
              <v:shape id="_x0000_s1388" type="#_x0000_t65" style="position:absolute;left:2034;top:5741;width:250;height:457;rotation:90;flip:x" adj="10800" fillcolor="#c6d9f1 [671]" strokecolor="#1f497d [3215]" strokeweight=".5pt"/>
              <v:shape id="_x0000_s1389" type="#_x0000_t65" style="position:absolute;left:2066;top:5629;width:250;height:457;rotation:90;flip:x" adj="10800" fillcolor="#c6d9f1 [671]" strokecolor="#1f497d [3215]" strokeweight=".5pt"/>
              <v:shape id="_x0000_s1390" type="#_x0000_t65" style="position:absolute;left:2098;top:5504;width:250;height:457;rotation:90;flip:x" adj="10800" fillcolor="#c6d9f1 [671]" strokecolor="#1f497d [3215]" strokeweight=".5pt"/>
            </v:group>
          </v:group>
        </w:pict>
      </w:r>
      <w:r>
        <w:rPr>
          <w:b/>
          <w:noProof/>
          <w:lang w:val="fr-BE" w:eastAsia="fr-BE"/>
        </w:rPr>
        <w:pict>
          <v:group id="_x0000_s1381" style="position:absolute;margin-left:5.25pt;margin-top:9.65pt;width:56.8pt;height:63.25pt;z-index:251867648" coordorigin="1545,4486" coordsize="1136,1265">
            <v:shape id="_x0000_s1080" type="#_x0000_t7" style="position:absolute;left:1545;top:4486;width:1136;height:1265" o:regroupid="27" adj="4449" filled="f" strokecolor="#5a5a5a [2109]" strokeweight=".5pt">
              <v:stroke dashstyle="dash"/>
            </v:shape>
            <v:group id="_x0000_s1086" style="position:absolute;left:1826;top:4667;width:617;height:847;flip:y" coordorigin="1834,5608" coordsize="617,847" o:regroupid="27">
              <v:shape id="_x0000_s1079" type="#_x0000_t65" style="position:absolute;left:1938;top:6101;width:250;height:457;rotation:90;flip:x" adj="10800" fillcolor="#c6d9f1 [671]" strokecolor="#1f497d [3215]" strokeweight=".5pt"/>
              <v:shape id="_x0000_s1081" type="#_x0000_t65" style="position:absolute;left:1970;top:5975;width:250;height:457;rotation:90;flip:x" adj="10800" fillcolor="#c6d9f1 [671]" strokecolor="#1f497d [3215]" strokeweight=".5pt"/>
              <v:shape id="_x0000_s1082" type="#_x0000_t65" style="position:absolute;left:2002;top:5859;width:250;height:457;rotation:90;flip:x" adj="10800" fillcolor="#c6d9f1 [671]" strokecolor="#1f497d [3215]" strokeweight=".5pt"/>
              <v:shape id="_x0000_s1083" type="#_x0000_t65" style="position:absolute;left:2034;top:5741;width:250;height:457;rotation:90;flip:x" adj="10800" fillcolor="#c6d9f1 [671]" strokecolor="#1f497d [3215]" strokeweight=".5pt"/>
              <v:shape id="_x0000_s1084" type="#_x0000_t65" style="position:absolute;left:2066;top:5629;width:250;height:457;rotation:90;flip:x" adj="10800" fillcolor="#c6d9f1 [671]" strokecolor="#1f497d [3215]" strokeweight=".5pt"/>
              <v:shape id="_x0000_s1085" type="#_x0000_t65" style="position:absolute;left:2098;top:5504;width:250;height:457;rotation:90;flip:x" adj="10800" fillcolor="#c6d9f1 [671]" strokecolor="#1f497d [3215]" strokeweight=".5pt"/>
            </v:group>
          </v:group>
        </w:pict>
      </w: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4598" type="#_x0000_t202" style="position:absolute;margin-left:518.4pt;margin-top:4.5pt;width:66.7pt;height:26.4pt;z-index:252259840;mso-height-percent:200;mso-height-percent:200;mso-width-relative:margin;mso-height-relative:margin;v-text-anchor:middle" fillcolor="#f2f2f2 [3052]" stroked="f">
            <v:textbox style="mso-next-textbox:#_x0000_s4598;mso-fit-shape-to-text:t" inset=".5mm,1mm,.5mm,1mm">
              <w:txbxContent>
                <w:p w:rsidR="00D474D4" w:rsidRDefault="00D474D4" w:rsidP="00162ABE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SQL_chrono03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041" type="#_x0000_t202" style="position:absolute;margin-left:53.5pt;margin-top:6.1pt;width:67.05pt;height:26.4pt;z-index:252258816;mso-height-percent:200;mso-height-percent:200;mso-width-relative:margin;mso-height-relative:margin;v-text-anchor:middle" o:regroupid="81" fillcolor="#f2f2f2 [3052]" stroked="f">
            <v:textbox style="mso-next-textbox:#_x0000_s1041;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SQL_chrono04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040" type="#_x0000_t22" style="position:absolute;margin-left:120.95pt;margin-top:.5pt;width:30.8pt;height:39.95pt;z-index:252257792" o:regroupid="81" fillcolor="#c2d69b [1942]" strokecolor="#00b050" strokeweight=".5pt"/>
        </w:pict>
      </w:r>
      <w:r>
        <w:rPr>
          <w:b/>
          <w:noProof/>
          <w:lang w:val="fr-BE" w:eastAsia="fr-BE"/>
        </w:rPr>
        <w:pict>
          <v:group id="_x0000_s1119" style="position:absolute;margin-left:155.05pt;margin-top:1.4pt;width:71.85pt;height:47.05pt;z-index:251736064" coordorigin="4541,5092" coordsize="1437,941">
            <v:shape id="_x0000_s1074" type="#_x0000_t7" style="position:absolute;left:4987;top:5092;width:991;height:941" adj="2546" filled="f" strokecolor="#5a5a5a [2109]" strokeweight=".5pt">
              <v:stroke dashstyle="dash"/>
            </v:shape>
            <v:shape id="_x0000_s1045" type="#_x0000_t65" style="position:absolute;left:5288;top:5403;width:250;height:457;rotation:90" o:regroupid="6" adj="10800" fillcolor="#fbd4b4 [1305]" strokecolor="#d99594 [1941]" strokeweight=".5pt"/>
            <v:shape id="_x0000_s1046" type="#_x0000_t32" style="position:absolute;left:4541;top:5637;width:567;height:18;flip:x" o:connectortype="straight" o:regroupid="6" strokecolor="gray [1629]" strokeweight="1.5pt">
              <v:stroke endarrow="block"/>
            </v:shape>
          </v:group>
        </w:pict>
      </w:r>
      <w:r>
        <w:rPr>
          <w:b/>
          <w:noProof/>
          <w:lang w:val="fr-BE" w:eastAsia="fr-BE"/>
        </w:rPr>
        <w:pict>
          <v:group id="_x0000_s1118" style="position:absolute;margin-left:414.5pt;margin-top:6.1pt;width:69.8pt;height:47.05pt;z-index:251729408" coordorigin="9730,5186" coordsize="1396,941">
            <v:shape id="_x0000_s1075" type="#_x0000_t7" style="position:absolute;left:9730;top:5186;width:991;height:941" adj="2546" filled="f" strokecolor="#5a5a5a [2109]" strokeweight=".5pt">
              <v:stroke dashstyle="dash"/>
            </v:shape>
            <v:shape id="_x0000_s1056" type="#_x0000_t65" style="position:absolute;left:10130;top:5398;width:250;height:457;rotation:90;flip:x" o:regroupid="5" adj="10800" fillcolor="#fbd4b4 [1305]" strokecolor="#d99594 [1941]" strokeweight=".5pt"/>
            <v:shape id="_x0000_s1057" type="#_x0000_t32" style="position:absolute;left:10559;top:5632;width:567;height:18" o:connectortype="straight" o:regroupid="5" strokecolor="gray [1629]" strokeweight="1.5pt">
              <v:stroke endarrow="block"/>
            </v:shape>
          </v:group>
        </w:pict>
      </w:r>
      <w:r>
        <w:rPr>
          <w:b/>
          <w:noProof/>
          <w:lang w:val="fr-BE" w:eastAsia="fr-BE"/>
        </w:rPr>
        <w:pict>
          <v:shape id="_x0000_s1036" type="#_x0000_t22" style="position:absolute;margin-left:487.3pt;margin-top:.5pt;width:30.8pt;height:39.95pt;z-index:251682816" o:regroupid="1" fillcolor="#c2d69b [1942]" strokecolor="#00b050" strokeweight=".5pt"/>
        </w:pict>
      </w: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214" type="#_x0000_t202" style="position:absolute;margin-left:518.1pt;margin-top:5.9pt;width:60.3pt;height:13.75pt;z-index:251785216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83793A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/srv</w:t>
                  </w: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sql_s3/data</w:t>
                  </w:r>
                </w:p>
              </w:txbxContent>
            </v:textbox>
          </v:shape>
        </w:pict>
      </w: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17" style="position:absolute;margin-left:20.9pt;margin-top:3.55pt;width:96.05pt;height:47.2pt;z-index:251724800" coordorigin="1858,5963" coordsize="1921,944">
            <v:group id="_x0000_s1087" style="position:absolute;left:2433;top:5561;width:944;height:1748;rotation:-90;flip:x" coordorigin="4162,7293" coordsize="2784,939" o:regroupid="4">
              <v:shape id="_x0000_s1088" type="#_x0000_t32" style="position:absolute;left:4162;top:7293;width:0;height:939" o:connectortype="straight" strokecolor="gray [1629]" strokeweight="1.5pt"/>
              <v:shape id="_x0000_s1089" type="#_x0000_t32" style="position:absolute;left:4162;top:8232;width:2784;height:0" o:connectortype="straight" strokecolor="gray [1629]" strokeweight="1.5pt">
                <v:stroke endarrow="block"/>
              </v:shape>
            </v:group>
            <v:shape id="_x0000_s1090" type="#_x0000_t8" style="position:absolute;left:1858;top:6356;width:361;height:292;flip:y" o:regroupid="4" fillcolor="#f2f2f2 [3052]" strokecolor="gray [1629]" strokeweight="1.5pt"/>
          </v:group>
        </w:pict>
      </w:r>
      <w:r>
        <w:rPr>
          <w:b/>
          <w:noProof/>
          <w:lang w:val="fr-BE" w:eastAsia="fr-BE"/>
        </w:rPr>
        <w:pict>
          <v:shape id="_x0000_s1069" type="#_x0000_t32" style="position:absolute;margin-left:503.9pt;margin-top:7.05pt;width:0;height:40.2pt;z-index:251696128" o:connectortype="straight" strokecolor="gray [1629]" strokeweight="1.5pt">
            <v:stroke endarrow="block"/>
          </v:shape>
        </w:pict>
      </w:r>
      <w:r>
        <w:rPr>
          <w:b/>
          <w:noProof/>
          <w:lang w:val="fr-BE" w:eastAsia="fr-BE"/>
        </w:rPr>
        <w:pict>
          <v:shape id="_x0000_s1068" type="#_x0000_t65" style="position:absolute;margin-left:497.2pt;margin-top:45.55pt;width:12.5pt;height:22.85pt;rotation:90;flip:x;z-index:251695104" adj="10800" fillcolor="#d6e3bc [1302]" strokecolor="#4e6128 [1606]" strokeweight=".5pt"/>
        </w:pict>
      </w:r>
      <w:r>
        <w:rPr>
          <w:b/>
          <w:noProof/>
          <w:lang w:val="fr-BE" w:eastAsia="fr-BE"/>
        </w:rPr>
        <w:pict>
          <v:shape id="_x0000_s1060" type="#_x0000_t32" style="position:absolute;margin-left:136.1pt;margin-top:3.55pt;width:0;height:40.2pt;z-index:251688960" o:connectortype="straight" o:regroupid="3" strokecolor="gray [1629]" strokeweight="1.5pt">
            <v:stroke endarrow="block"/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212" type="#_x0000_t202" style="position:absolute;margin-left:535pt;margin-top:.7pt;width:69.05pt;height:21.8pt;z-index:251783168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83793A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/v</w:t>
                  </w:r>
                  <w:r w:rsidRPr="00D737A7">
                    <w:rPr>
                      <w:sz w:val="14"/>
                      <w:lang w:val="fr-FR"/>
                    </w:rPr>
                    <w:t>ar/log/sql_</w:t>
                  </w:r>
                  <w:r>
                    <w:rPr>
                      <w:sz w:val="14"/>
                      <w:lang w:val="fr-FR"/>
                    </w:rPr>
                    <w:t>s</w:t>
                  </w:r>
                  <w:r w:rsidRPr="00D737A7">
                    <w:rPr>
                      <w:sz w:val="14"/>
                      <w:lang w:val="fr-FR"/>
                    </w:rPr>
                    <w:t>3</w:t>
                  </w:r>
                  <w:r>
                    <w:rPr>
                      <w:sz w:val="14"/>
                      <w:lang w:val="fr-FR"/>
                    </w:rPr>
                    <w:t>/krono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group id="_x0000_s1182" style="position:absolute;margin-left:120.95pt;margin-top:.45pt;width:19.2pt;height:20.05pt;z-index:251770880" coordorigin="10681,8747" coordsize="2716,2624">
            <v:group id="_x0000_s1183" style="position:absolute;left:10681;top:8747;width:2716;height:2624" coordorigin="10681,8747" coordsize="2716,2624">
              <v:shape id="_x0000_s1184" type="#_x0000_t124" style="position:absolute;left:10681;top:8747;width:2716;height:2624" fillcolor="white [3212]" strokecolor="gray [1629]" strokeweight="1.5pt"/>
              <v:oval id="_x0000_s1185" style="position:absolute;left:11080;top:9067;width:1920;height:1981" fillcolor="white [3212]" stroked="f"/>
            </v:group>
            <v:group id="_x0000_s1186" style="position:absolute;left:12041;top:8747;width:1061;height:1308" coordorigin="11277,8349" coordsize="295,591">
              <v:shape id="_x0000_s1187" type="#_x0000_t32" style="position:absolute;left:11277;top:8349;width:0;height:591;flip:y" o:connectortype="straight" strokecolor="#272727 [2749]" strokeweight="1.5pt">
                <v:stroke endarrow="block" endarrowwidth="narrow"/>
              </v:shape>
              <v:shape id="_x0000_s1188" type="#_x0000_t32" style="position:absolute;left:11277;top:8940;width:295;height:0" o:connectortype="straight" strokecolor="#272727 [2749]" strokeweight="1.5pt">
                <v:stroke endarrow="block" endarrowwidth="narrow"/>
              </v:shape>
            </v:group>
          </v:group>
        </w:pict>
      </w:r>
      <w:r>
        <w:rPr>
          <w:b/>
          <w:noProof/>
          <w:lang w:val="fr-BE" w:eastAsia="fr-BE"/>
        </w:rPr>
        <w:pict>
          <v:group id="_x0000_s1174" style="position:absolute;margin-left:499.2pt;margin-top:3.2pt;width:19.2pt;height:20.05pt;z-index:251768832" coordorigin="10681,8747" coordsize="2716,2624">
            <v:group id="_x0000_s1173" style="position:absolute;left:10681;top:8747;width:2716;height:2624" coordorigin="10681,8747" coordsize="2716,2624">
              <v:shape id="_x0000_s1160" type="#_x0000_t124" style="position:absolute;left:10681;top:8747;width:2716;height:2624" o:regroupid="11" fillcolor="white [3212]" strokecolor="gray [1629]" strokeweight="1.5pt"/>
              <v:oval id="_x0000_s1161" style="position:absolute;left:11080;top:9067;width:1920;height:1981" o:regroupid="11" fillcolor="white [3212]" stroked="f"/>
            </v:group>
            <v:group id="_x0000_s1162" style="position:absolute;left:12041;top:8747;width:1061;height:1308" coordorigin="11277,8349" coordsize="295,591" o:regroupid="9">
              <v:shape id="_x0000_s1163" type="#_x0000_t32" style="position:absolute;left:11277;top:8349;width:0;height:591;flip:y" o:connectortype="straight" strokecolor="#272727 [2749]" strokeweight="1.5pt">
                <v:stroke endarrow="block" endarrowwidth="narrow"/>
              </v:shape>
              <v:shape id="_x0000_s1164" type="#_x0000_t32" style="position:absolute;left:11277;top:8940;width:295;height:0" o:connectortype="straight" strokecolor="#272727 [2749]" strokeweight="1.5pt">
                <v:stroke endarrow="block" endarrowwidth="narrow"/>
              </v:shape>
            </v:group>
          </v:group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36" style="position:absolute;margin-left:201.1pt;margin-top:2.5pt;width:49.55pt;height:47.05pt;z-index:251741184" coordorigin="7818,8257" coordsize="991,941">
            <v:shape id="_x0000_s1137" type="#_x0000_t65" style="position:absolute;left:8181;top:8473;width:250;height:457;rotation:90;flip:x" adj="10800" fillcolor="#d6e3bc [1302]" strokecolor="#4e6128 [1606]" strokeweight=".5pt"/>
            <v:shape id="_x0000_s1138" type="#_x0000_t7" style="position:absolute;left:7818;top:8257;width:991;height:941" adj="2546" filled="f" strokecolor="#5a5a5a [2109]" strokeweight=".5pt">
              <v:stroke dashstyle="dash"/>
            </v:shape>
          </v:group>
        </w:pict>
      </w:r>
      <w:r>
        <w:rPr>
          <w:b/>
          <w:noProof/>
          <w:lang w:val="fr-BE" w:eastAsia="fr-BE"/>
        </w:rPr>
        <w:pict>
          <v:group id="_x0000_s1133" style="position:absolute;margin-left:394.05pt;margin-top:7.45pt;width:49.55pt;height:47.05pt;z-index:251740160" coordorigin="7818,8257" coordsize="991,941">
            <v:shape id="_x0000_s1134" type="#_x0000_t65" style="position:absolute;left:8181;top:8473;width:250;height:457;rotation:90;flip:x" adj="10800" fillcolor="#d6e3bc [1302]" strokecolor="#4e6128 [1606]" strokeweight=".5pt"/>
            <v:shape id="_x0000_s1135" type="#_x0000_t7" style="position:absolute;left:7818;top:8257;width:991;height:941" adj="2546" filled="f" strokecolor="#5a5a5a [2109]" strokeweight=".5pt">
              <v:stroke dashstyle="dash"/>
            </v:shape>
          </v:group>
        </w:pict>
      </w:r>
      <w:r>
        <w:rPr>
          <w:b/>
          <w:noProof/>
          <w:lang w:val="fr-BE" w:eastAsia="fr-BE"/>
        </w:rPr>
        <w:pict>
          <v:shape id="_x0000_s1076" type="#_x0000_t7" style="position:absolute;margin-left:479.35pt;margin-top:7.45pt;width:49.55pt;height:47.05pt;z-index:251703296" adj="2546" filled="f" strokecolor="#5a5a5a [2109]" strokeweight=".5pt">
            <v:stroke dashstyle="dash"/>
          </v:shape>
        </w:pict>
      </w:r>
      <w:r>
        <w:rPr>
          <w:b/>
          <w:noProof/>
          <w:lang w:val="fr-BE" w:eastAsia="fr-BE"/>
        </w:rPr>
        <w:pict>
          <v:shape id="_x0000_s1073" type="#_x0000_t7" style="position:absolute;margin-left:109.6pt;margin-top:3.55pt;width:49.55pt;height:47.05pt;z-index:251700224" adj="2546" filled="f" strokecolor="#5a5a5a [2109]" strokeweight=".5pt">
            <v:stroke dashstyle="dash"/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89" style="position:absolute;margin-left:163.85pt;margin-top:8.15pt;width:19.2pt;height:20.05pt;z-index:251771904" coordorigin="10681,8747" coordsize="2716,2624">
            <v:group id="_x0000_s1190" style="position:absolute;left:10681;top:8747;width:2716;height:2624" coordorigin="10681,8747" coordsize="2716,2624">
              <v:shape id="_x0000_s1191" type="#_x0000_t124" style="position:absolute;left:10681;top:8747;width:2716;height:2624" fillcolor="white [3212]" strokecolor="gray [1629]" strokeweight="1.5pt"/>
              <v:oval id="_x0000_s1192" style="position:absolute;left:11080;top:9067;width:1920;height:1981" fillcolor="white [3212]" stroked="f"/>
            </v:group>
            <v:group id="_x0000_s1193" style="position:absolute;left:12041;top:8747;width:1061;height:1308" coordorigin="11277,8349" coordsize="295,591">
              <v:shape id="_x0000_s1194" type="#_x0000_t32" style="position:absolute;left:11277;top:8349;width:0;height:591;flip:y" o:connectortype="straight" strokecolor="#272727 [2749]" strokeweight="1.5pt">
                <v:stroke endarrow="block" endarrowwidth="narrow"/>
              </v:shape>
              <v:shape id="_x0000_s1195" type="#_x0000_t32" style="position:absolute;left:11277;top:8940;width:295;height:0" o:connectortype="straight" strokecolor="#272727 [2749]" strokeweight="1.5pt">
                <v:stroke endarrow="block" endarrowwidth="narrow"/>
              </v:shape>
            </v:group>
          </v:group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375" type="#_x0000_t202" style="position:absolute;margin-left:238.45pt;margin-top:6.1pt;width:27.2pt;height:24.85pt;z-index:251862528;mso-height-percent:200;mso-height-percent:200;mso-width-relative:margin;mso-height-relative:margin;v-text-anchor:middle" filled="f" fillcolor="#f2f2f2 [3052]" stroked="f">
            <v:textbox style="mso-fit-shape-to-text:t" inset=".5mm,1mm,.5mm,1mm">
              <w:txbxContent>
                <w:p w:rsidR="00D474D4" w:rsidRDefault="00D474D4" w:rsidP="00175DEF">
                  <w:pPr>
                    <w:jc w:val="center"/>
                    <w:rPr>
                      <w:lang w:val="fr-FR"/>
                    </w:rPr>
                  </w:pPr>
                  <w:r w:rsidRPr="00175DEF">
                    <w:rPr>
                      <w:noProof/>
                      <w:lang w:val="fr-BE" w:eastAsia="fr-BE"/>
                    </w:rPr>
                    <w:drawing>
                      <wp:inline distT="0" distB="0" distL="0" distR="0">
                        <wp:extent cx="259161" cy="242963"/>
                        <wp:effectExtent l="19050" t="0" r="7539" b="0"/>
                        <wp:docPr id="29" name="Image 12" descr="dropbox-ico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ropbox-icon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150" cy="242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374" type="#_x0000_t202" style="position:absolute;margin-left:374pt;margin-top:7.8pt;width:27.2pt;height:24.85pt;z-index:251861504;mso-height-percent:200;mso-height-percent:200;mso-width-relative:margin;mso-height-relative:margin;v-text-anchor:middle" filled="f" fillcolor="#f2f2f2 [3052]" stroked="f">
            <v:textbox style="mso-fit-shape-to-text:t" inset=".5mm,1mm,.5mm,1mm">
              <w:txbxContent>
                <w:p w:rsidR="00D474D4" w:rsidRDefault="00D474D4" w:rsidP="00175DEF">
                  <w:pPr>
                    <w:jc w:val="center"/>
                    <w:rPr>
                      <w:lang w:val="fr-FR"/>
                    </w:rPr>
                  </w:pPr>
                  <w:r w:rsidRPr="00175DEF">
                    <w:rPr>
                      <w:noProof/>
                      <w:lang w:val="fr-BE" w:eastAsia="fr-BE"/>
                    </w:rPr>
                    <w:drawing>
                      <wp:inline distT="0" distB="0" distL="0" distR="0">
                        <wp:extent cx="259161" cy="242963"/>
                        <wp:effectExtent l="19050" t="0" r="7539" b="0"/>
                        <wp:docPr id="24" name="Image 12" descr="dropbox-ico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ropbox-icon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9150" cy="2429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group id="_x0000_s1175" style="position:absolute;margin-left:454.15pt;margin-top:6.55pt;width:19.2pt;height:20.05pt;z-index:251769856" coordorigin="10681,8747" coordsize="2716,2624">
            <v:group id="_x0000_s1176" style="position:absolute;left:10681;top:8747;width:2716;height:2624" coordorigin="10681,8747" coordsize="2716,2624">
              <v:shape id="_x0000_s1177" type="#_x0000_t124" style="position:absolute;left:10681;top:8747;width:2716;height:2624" fillcolor="white [3212]" strokecolor="gray [1629]" strokeweight="1.5pt"/>
              <v:oval id="_x0000_s1178" style="position:absolute;left:11080;top:9067;width:1920;height:1981" fillcolor="white [3212]" stroked="f"/>
            </v:group>
            <v:group id="_x0000_s1179" style="position:absolute;left:12041;top:8747;width:1061;height:1308" coordorigin="11277,8349" coordsize="295,591">
              <v:shape id="_x0000_s1180" type="#_x0000_t32" style="position:absolute;left:11277;top:8349;width:0;height:591;flip:y" o:connectortype="straight" strokecolor="#272727 [2749]" strokeweight="1.5pt">
                <v:stroke endarrow="block" endarrowwidth="narrow"/>
              </v:shape>
              <v:shape id="_x0000_s1181" type="#_x0000_t32" style="position:absolute;left:11277;top:8940;width:295;height:0" o:connectortype="straight" strokecolor="#272727 [2749]" strokeweight="1.5pt">
                <v:stroke endarrow="block" endarrowwidth="narrow"/>
              </v:shape>
            </v:group>
          </v:group>
        </w:pict>
      </w:r>
      <w:r>
        <w:rPr>
          <w:b/>
          <w:noProof/>
          <w:lang w:val="fr-BE" w:eastAsia="fr-BE"/>
        </w:rPr>
        <w:pict>
          <v:shape id="_x0000_s1059" type="#_x0000_t65" style="position:absolute;margin-left:129.4pt;margin-top:.65pt;width:12.5pt;height:22.85pt;rotation:90;flip:x;z-index:251687936" o:regroupid="3" adj="10800" fillcolor="#d6e3bc [1302]" strokecolor="#4e6128 [1606]" strokeweight=".5pt"/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032" type="#_x0000_t202" style="position:absolute;margin-left:274.6pt;margin-top:8pt;width:47.9pt;height:16.05pt;z-index:251665408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Dropbox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141" type="#_x0000_t32" style="position:absolute;margin-left:159.15pt;margin-top:4.9pt;width:32.85pt;height:.05pt;z-index:251744256" o:connectortype="straight" o:regroupid="7" strokecolor="gray [1629]" strokeweight="1.5pt">
            <v:stroke endarrow="block"/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065" style="position:absolute;margin-left:364.7pt;margin-top:4.15pt;width:55.4pt;height:35.95pt;flip:x;z-index:251694080" coordorigin="4162,7293" coordsize="2784,939">
            <v:shape id="_x0000_s1066" type="#_x0000_t32" style="position:absolute;left:4162;top:7293;width:0;height:939" o:connectortype="straight" strokecolor="gray [1629]" strokeweight="1.5pt"/>
            <v:shape id="_x0000_s1067" type="#_x0000_t32" style="position:absolute;left:4162;top:8232;width:2784;height:0" o:connectortype="straight" strokecolor="gray [1629]" strokeweight="1.5pt">
              <v:stroke endarrow="block"/>
            </v:shape>
          </v:group>
        </w:pict>
      </w:r>
      <w:r>
        <w:rPr>
          <w:b/>
          <w:noProof/>
          <w:lang w:val="fr-BE" w:eastAsia="fr-BE"/>
        </w:rPr>
        <w:pict>
          <v:group id="_x0000_s1064" style="position:absolute;margin-left:224pt;margin-top:1.15pt;width:51.3pt;height:38.95pt;z-index:251693056" coordorigin="4162,7293" coordsize="2784,939">
            <v:shape id="_x0000_s1061" type="#_x0000_t32" style="position:absolute;left:4162;top:7293;width:0;height:939" o:connectortype="straight" o:regroupid="3" strokecolor="gray [1629]" strokeweight="1.5pt"/>
            <v:shape id="_x0000_s1063" type="#_x0000_t32" style="position:absolute;left:4162;top:8232;width:2784;height:0" o:connectortype="straight" o:regroupid="3" strokecolor="gray [1629]" strokeweight="1.5pt">
              <v:stroke endarrow="block"/>
            </v:shape>
          </v:group>
        </w:pict>
      </w:r>
      <w:r>
        <w:rPr>
          <w:b/>
          <w:noProof/>
          <w:lang w:val="fr-BE" w:eastAsia="fr-BE"/>
        </w:rPr>
        <w:pict>
          <v:shape id="_x0000_s1142" type="#_x0000_t32" style="position:absolute;margin-left:443.65pt;margin-top:1.1pt;width:32.85pt;height:.05pt;flip:x;z-index:251745280" o:connectortype="straight" strokecolor="gray [1629]" strokeweight="1.5pt">
            <v:stroke endarrow="block"/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roundrect id="_x0000_s1029" style="position:absolute;margin-left:254.7pt;margin-top:3.4pt;width:126.8pt;height:84.9pt;z-index:251661312" arcsize="10923f" filled="f" strokecolor="#bfbfbf [2412]" strokeweight=".25pt"/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217" type="#_x0000_t202" style="position:absolute;margin-left:318.2pt;margin-top:57.35pt;width:44.8pt;height:13.75pt;z-index:251788288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6001BC">
                  <w:pPr>
                    <w:jc w:val="center"/>
                    <w:rPr>
                      <w:sz w:val="14"/>
                      <w:lang w:val="fr-FR"/>
                    </w:rPr>
                  </w:pP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mobdb_s3/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group id="_x0000_s1123" style="position:absolute;margin-left:318.2pt;margin-top:9.95pt;width:49.55pt;height:47.05pt;z-index:251698688" coordorigin="7818,8257" coordsize="991,941">
            <v:shape id="_x0000_s1071" type="#_x0000_t65" style="position:absolute;left:8181;top:8473;width:250;height:457;rotation:90;flip:x" adj="10800" fillcolor="#d6e3bc [1302]" strokecolor="#4e6128 [1606]" strokeweight=".5pt"/>
            <v:shape id="_x0000_s1072" type="#_x0000_t7" style="position:absolute;left:7818;top:8257;width:991;height:941" adj="2546" filled="f" strokecolor="#5a5a5a [2109]" strokeweight=".5pt">
              <v:stroke dashstyle="dash"/>
            </v:shape>
          </v:group>
        </w:pict>
      </w:r>
      <w:r>
        <w:rPr>
          <w:b/>
          <w:noProof/>
          <w:lang w:val="fr-BE" w:eastAsia="fr-BE"/>
        </w:rPr>
        <w:pict>
          <v:group id="_x0000_s1122" style="position:absolute;margin-left:264.6pt;margin-top:9.95pt;width:49.55pt;height:47.05pt;z-index:251697152" coordorigin="6746,8257" coordsize="991,941">
            <v:shape id="_x0000_s1062" type="#_x0000_t65" style="position:absolute;left:7109;top:8473;width:250;height:457;rotation:90;flip:x" o:regroupid="3" adj="10800" fillcolor="#d6e3bc [1302]" strokecolor="#4e6128 [1606]" strokeweight=".5pt"/>
            <v:shape id="_x0000_s1070" type="#_x0000_t7" style="position:absolute;left:6746;top:8257;width:991;height:941" adj="2546" filled="f" strokecolor="#5a5a5a [2109]" strokeweight=".5pt">
              <v:stroke dashstyle="dash"/>
            </v:shape>
          </v:group>
        </w:pict>
      </w:r>
      <w:r>
        <w:rPr>
          <w:b/>
          <w:noProof/>
          <w:lang w:val="fr-BE" w:eastAsia="fr-BE"/>
        </w:rPr>
        <w:pict>
          <v:shape id="_x0000_s1216" type="#_x0000_t202" style="position:absolute;margin-left:264.6pt;margin-top:57.35pt;width:44.8pt;height:13.75pt;z-index:251787264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6001BC">
                  <w:pPr>
                    <w:jc w:val="center"/>
                    <w:rPr>
                      <w:sz w:val="14"/>
                      <w:lang w:val="fr-FR"/>
                    </w:rPr>
                  </w:pP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mobdb_s4/</w:t>
                  </w:r>
                </w:p>
              </w:txbxContent>
            </v:textbox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shape id="_x0000_s1033" type="#_x0000_t202" style="position:absolute;margin-left:16.9pt;margin-top:2.9pt;width:47.9pt;height:16.05pt;z-index:251666432;mso-height-percent:200;mso-height-percent:200;mso-width-relative:margin;mso-height-relative:margin;v-text-anchor:middle" fillcolor="#f2f2f2 [3052]" stroked="f">
            <v:textbox style="mso-next-textbox:#_x0000_s1033;mso-fit-shape-to-text:t" inset=".5mm,1mm,.5mm,1mm">
              <w:txbxContent>
                <w:p w:rsidR="00D474D4" w:rsidRDefault="00D474D4" w:rsidP="00C94029">
                  <w:pPr>
                    <w:jc w:val="center"/>
                    <w:rPr>
                      <w:lang w:val="fr-FR"/>
                    </w:rPr>
                  </w:pPr>
                  <w:r>
                    <w:rPr>
                      <w:lang w:val="fr-FR"/>
                    </w:rPr>
                    <w:t>Labo</w:t>
                  </w:r>
                </w:p>
              </w:txbxContent>
            </v:textbox>
          </v:shape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roundrect id="_x0000_s1028" style="position:absolute;margin-left:-7.05pt;margin-top:9.1pt;width:248.75pt;height:86.9pt;z-index:251660288" arcsize="10923f" filled="f" strokecolor="#bfbfbf [2412]" strokeweight=".25pt"/>
        </w:pict>
      </w: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27" style="position:absolute;margin-left:72.65pt;margin-top:1.5pt;width:49.55pt;height:47.05pt;z-index:251738112" coordorigin="6746,8257" coordsize="991,941">
            <v:shape id="_x0000_s1128" type="#_x0000_t65" style="position:absolute;left:7109;top:8473;width:250;height:457;rotation:90;flip:x" adj="10800" fillcolor="#d6e3bc [1302]" strokecolor="#4e6128 [1606]" strokeweight=".5pt"/>
            <v:shape id="_x0000_s1129" type="#_x0000_t7" style="position:absolute;left:6746;top:8257;width:991;height:941" adj="2546" filled="f" strokecolor="#5a5a5a [2109]" strokeweight=".5pt">
              <v:stroke dashstyle="dash"/>
            </v:shape>
          </v:group>
        </w:pict>
      </w:r>
      <w:r>
        <w:rPr>
          <w:b/>
          <w:noProof/>
          <w:lang w:val="fr-BE" w:eastAsia="fr-BE"/>
        </w:rPr>
        <w:pict>
          <v:group id="_x0000_s1124" style="position:absolute;margin-left:162.35pt;margin-top:1.5pt;width:49.55pt;height:47.05pt;z-index:251737088" coordorigin="6746,8257" coordsize="991,941">
            <v:shape id="_x0000_s1125" type="#_x0000_t65" style="position:absolute;left:7109;top:8473;width:250;height:457;rotation:90;flip:x" adj="10800" fillcolor="#d6e3bc [1302]" strokecolor="#4e6128 [1606]" strokeweight=".5pt"/>
            <v:shape id="_x0000_s1126" type="#_x0000_t7" style="position:absolute;left:6746;top:8257;width:991;height:941" adj="2546" filled="f" strokecolor="#5a5a5a [2109]" strokeweight=".5pt">
              <v:stroke dashstyle="dash"/>
            </v:shape>
          </v:group>
        </w:pict>
      </w:r>
    </w:p>
    <w:p w:rsidR="00BA69F8" w:rsidRDefault="00BA69F8">
      <w:pPr>
        <w:rPr>
          <w:b/>
        </w:rPr>
      </w:pPr>
    </w:p>
    <w:p w:rsidR="00BA69F8" w:rsidRDefault="00BA69F8">
      <w:pPr>
        <w:rPr>
          <w:b/>
        </w:rPr>
      </w:pPr>
    </w:p>
    <w:p w:rsidR="00BA69F8" w:rsidRDefault="00BA69F8">
      <w:pPr>
        <w:rPr>
          <w:b/>
        </w:rPr>
      </w:pPr>
    </w:p>
    <w:p w:rsidR="00BA69F8" w:rsidRDefault="00A65DA2">
      <w:pPr>
        <w:rPr>
          <w:b/>
        </w:rPr>
      </w:pPr>
      <w:r>
        <w:rPr>
          <w:b/>
          <w:noProof/>
          <w:lang w:val="fr-BE" w:eastAsia="fr-BE"/>
        </w:rPr>
        <w:pict>
          <v:group id="_x0000_s1130" style="position:absolute;margin-left:242pt;margin-top:7.15pt;width:72.15pt;height:22.55pt;flip:x;z-index:251739136" coordorigin="4162,7293" coordsize="2784,939">
            <v:shape id="_x0000_s1131" type="#_x0000_t32" style="position:absolute;left:4162;top:7293;width:0;height:939" o:connectortype="straight" strokecolor="gray [1629]" strokeweight="1.5pt"/>
            <v:shape id="_x0000_s1132" type="#_x0000_t32" style="position:absolute;left:4162;top:8232;width:2784;height:0" o:connectortype="straight" strokecolor="gray [1629]" strokeweight="1.5pt">
              <v:stroke endarrow="block"/>
            </v:shape>
          </v:group>
        </w:pict>
      </w:r>
      <w:r>
        <w:rPr>
          <w:b/>
          <w:noProof/>
          <w:lang w:val="fr-BE" w:eastAsia="fr-BE"/>
        </w:rPr>
        <w:pict>
          <v:shape id="_x0000_s1219" type="#_x0000_t202" style="position:absolute;margin-left:72.1pt;margin-top:7.15pt;width:74.95pt;height:24.1pt;z-index:251790336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3F217E" w:rsidRDefault="00D474D4" w:rsidP="003F217E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/dropbox</w:t>
                  </w: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mobdb_s3/</w:t>
                  </w:r>
                </w:p>
              </w:txbxContent>
            </v:textbox>
          </v:shape>
        </w:pict>
      </w:r>
      <w:r>
        <w:rPr>
          <w:b/>
          <w:noProof/>
          <w:lang w:val="fr-BE" w:eastAsia="fr-BE"/>
        </w:rPr>
        <w:pict>
          <v:shape id="_x0000_s1218" type="#_x0000_t202" style="position:absolute;margin-left:161.5pt;margin-top:7.15pt;width:74.35pt;height:21.8pt;z-index:251789312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ED2920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/dropbox</w:t>
                  </w: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mobdb_s4/</w:t>
                  </w:r>
                </w:p>
              </w:txbxContent>
            </v:textbox>
          </v:shape>
        </w:pict>
      </w:r>
    </w:p>
    <w:p w:rsidR="00BA69F8" w:rsidRDefault="00BA69F8">
      <w:pPr>
        <w:rPr>
          <w:b/>
        </w:rPr>
      </w:pPr>
    </w:p>
    <w:p w:rsidR="003F217E" w:rsidRDefault="003F217E">
      <w:pPr>
        <w:rPr>
          <w:b/>
        </w:rPr>
      </w:pPr>
    </w:p>
    <w:p w:rsidR="00B964A9" w:rsidRDefault="00B964A9">
      <w:pPr>
        <w:rPr>
          <w:b/>
        </w:rPr>
      </w:pPr>
    </w:p>
    <w:p w:rsidR="00B964A9" w:rsidRDefault="00B964A9">
      <w:pPr>
        <w:rPr>
          <w:b/>
        </w:rPr>
        <w:sectPr w:rsidR="00B964A9" w:rsidSect="000A51A8">
          <w:headerReference w:type="first" r:id="rId13"/>
          <w:footerReference w:type="first" r:id="rId14"/>
          <w:pgSz w:w="15840" w:h="12240" w:orient="landscape"/>
          <w:pgMar w:top="1329" w:right="1309" w:bottom="900" w:left="1440" w:header="360" w:footer="418" w:gutter="0"/>
          <w:cols w:space="708"/>
          <w:titlePg/>
          <w:docGrid w:linePitch="360"/>
        </w:sectPr>
      </w:pPr>
    </w:p>
    <w:p w:rsidR="00491A59" w:rsidRDefault="00E0415B" w:rsidP="00FE23BE">
      <w:pPr>
        <w:pStyle w:val="Titre2"/>
      </w:pPr>
      <w:r>
        <w:lastRenderedPageBreak/>
        <w:t xml:space="preserve">Backups: </w:t>
      </w:r>
      <w:r w:rsidR="00491A59">
        <w:t xml:space="preserve">Locating </w:t>
      </w:r>
      <w:r w:rsidR="00B66A29">
        <w:t xml:space="preserve">servers, </w:t>
      </w:r>
      <w:r w:rsidR="00491A59">
        <w:t>files and scripts:</w:t>
      </w:r>
    </w:p>
    <w:p w:rsidR="00D67833" w:rsidRDefault="00D67833" w:rsidP="00A063FB"/>
    <w:p w:rsidR="00C32509" w:rsidRDefault="00C32509" w:rsidP="00A063FB">
      <w:r>
        <w:t>Server executables and data are located under /srv/</w:t>
      </w:r>
    </w:p>
    <w:p w:rsidR="00C32509" w:rsidRDefault="00C32509" w:rsidP="00A063FB">
      <w:r>
        <w:t>Dropbox folder is located under its user home, that is /home/dbx/</w:t>
      </w:r>
    </w:p>
    <w:p w:rsidR="00C32509" w:rsidRDefault="00C32509" w:rsidP="00A063FB">
      <w:r>
        <w:t>Cron triggers are in /etc/cron.d/</w:t>
      </w:r>
    </w:p>
    <w:p w:rsidR="00C32509" w:rsidRDefault="00080875" w:rsidP="00A063FB">
      <w:r>
        <w:t>Cron shell scripts</w:t>
      </w:r>
      <w:r w:rsidR="00C32509">
        <w:t xml:space="preserve"> are located in /var/logs/</w:t>
      </w:r>
    </w:p>
    <w:p w:rsidR="00A16E46" w:rsidRDefault="00A16E46" w:rsidP="00A063FB">
      <w:r>
        <w:t>The temporary DB .bins copy is located under /var/log/sql_sX/temp</w:t>
      </w:r>
    </w:p>
    <w:p w:rsidR="00C32509" w:rsidRDefault="00C32509" w:rsidP="00A063FB"/>
    <w:p w:rsidR="00C32509" w:rsidRDefault="00A65DA2" w:rsidP="00A063FB">
      <w:r>
        <w:rPr>
          <w:noProof/>
          <w:lang w:val="fr-BE" w:eastAsia="fr-BE"/>
        </w:rPr>
        <w:pict>
          <v:shape id="_x0000_s1777" type="#_x0000_t202" style="position:absolute;margin-left:106.05pt;margin-top:7.9pt;width:95.15pt;height:13.75pt;z-index:251966976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9910A5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app03.mobminder.com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1485" type="#_x0000_t202" style="position:absolute;margin-left:9.95pt;margin-top:3.3pt;width:73.55pt;height:18.35pt;z-index:251896320;mso-height-percent:200;mso-height-percent:200;mso-width-relative:margin;mso-height-relative:margin;v-text-anchor:middle" fillcolor="#f2f2f2 [3052]" stroked="f">
            <v:textbox style="mso-next-textbox:#_x0000_s1485;mso-fit-shape-to-text:t" inset=".5mm,1mm,.5mm,1mm">
              <w:txbxContent>
                <w:p w:rsidR="00D474D4" w:rsidRPr="00EC27F9" w:rsidRDefault="00D474D4" w:rsidP="00EC27F9">
                  <w:pPr>
                    <w:jc w:val="center"/>
                    <w:rPr>
                      <w:sz w:val="22"/>
                      <w:lang w:val="fr-FR"/>
                    </w:rPr>
                  </w:pPr>
                  <w:r w:rsidRPr="00EC27F9">
                    <w:rPr>
                      <w:sz w:val="22"/>
                      <w:lang w:val="fr-FR"/>
                    </w:rPr>
                    <w:t>Production</w:t>
                  </w:r>
                </w:p>
              </w:txbxContent>
            </v:textbox>
          </v:shape>
        </w:pict>
      </w:r>
    </w:p>
    <w:p w:rsidR="00C961D3" w:rsidRDefault="00C961D3" w:rsidP="00A063FB"/>
    <w:p w:rsidR="00EC27F9" w:rsidRDefault="00A65DA2" w:rsidP="00A063FB">
      <w:r>
        <w:rPr>
          <w:noProof/>
          <w:lang w:val="fr-BE" w:eastAsia="fr-BE"/>
        </w:rPr>
        <w:pict>
          <v:group id="_x0000_s4597" style="position:absolute;margin-left:114.8pt;margin-top:9.1pt;width:102.2pt;height:54.75pt;z-index:252251648" coordorigin="3376,5093" coordsize="1955,1095">
            <v:shape id="_x0000_s1775" type="#_x0000_t202" style="position:absolute;left:3735;top:5913;width:1596;height:275;mso-height-percent:200;mso-height-percent:200;mso-width-relative:margin;mso-height-relative:margin;v-text-anchor:middle" o:regroupid="79" fillcolor="#f2f2f2 [3052]" stroked="f">
              <v:textbox style="mso-fit-shape-to-text:t" inset=".5mm,1mm,.5mm,1mm">
                <w:txbxContent>
                  <w:p w:rsidR="00D474D4" w:rsidRPr="00D737A7" w:rsidRDefault="00D474D4" w:rsidP="00E41797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/var/lib/mysql/mobminder</w:t>
                    </w:r>
                  </w:p>
                </w:txbxContent>
              </v:textbox>
            </v:shape>
            <v:group id="_x0000_s1494" style="position:absolute;left:3376;top:5093;width:1588;height:799" coordorigin="3028,5736" coordsize="1588,799" o:regroupid="80">
              <v:shape id="_x0000_s1455" type="#_x0000_t22" style="position:absolute;left:3028;top:5736;width:616;height:799" o:regroupid="29" fillcolor="#fde9d9 [665]" strokecolor="#e36c0a [2409]" strokeweight=".5pt"/>
              <v:shape id="_x0000_s1456" type="#_x0000_t202" style="position:absolute;left:3658;top:5887;width:958;height:321;mso-height-percent:200;mso-height-percent:200;mso-width-relative:margin;mso-height-relative:margin;v-text-anchor:middle" o:regroupid="29" fillcolor="#f2f2f2 [3052]" stroked="f">
                <v:textbox style="mso-next-textbox:#_x0000_s1456;mso-fit-shape-to-text:t" inset=".5mm,1mm,.5mm,1mm">
                  <w:txbxContent>
                    <w:p w:rsidR="00D474D4" w:rsidRDefault="00D474D4" w:rsidP="00EC27F9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SQL_M3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fr-BE" w:eastAsia="fr-BE"/>
        </w:rPr>
        <w:pict>
          <v:group id="_x0000_s1447" style="position:absolute;margin-left:14.85pt;margin-top:4.65pt;width:53.7pt;height:81.25pt;z-index:252250624" coordorigin="5474,2093" coordsize="1074,1625" o:regroupid="80">
            <v:shape id="_x0000_s1448" type="#_x0000_t202" style="position:absolute;left:5474;top:2093;width:683;height:275;mso-height-percent:200;mso-height-percent:200;mso-width-relative:margin;mso-height-relative:margin;v-text-anchor:middle" fillcolor="#f2f2f2 [3052]" stroked="f">
              <v:textbox style="mso-next-textbox:#_x0000_s1448;mso-fit-shape-to-text:t" inset=".5mm,1mm,.5mm,1mm">
                <w:txbxContent>
                  <w:p w:rsidR="00D474D4" w:rsidRPr="00D737A7" w:rsidRDefault="00D474D4" w:rsidP="00EC27F9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Ach_03</w:t>
                    </w:r>
                  </w:p>
                </w:txbxContent>
              </v:textbox>
            </v:shape>
            <v:shape id="_x0000_s1449" type="#_x0000_t202" style="position:absolute;left:5819;top:3443;width:683;height:275;mso-height-percent:200;mso-height-percent:200;mso-width-relative:margin;mso-height-relative:margin;v-text-anchor:middle" fillcolor="#f2f2f2 [3052]" stroked="f">
              <v:textbox style="mso-next-textbox:#_x0000_s1449;mso-fit-shape-to-text:t" inset=".5mm,1mm,.5mm,1mm">
                <w:txbxContent>
                  <w:p w:rsidR="00D474D4" w:rsidRPr="00D737A7" w:rsidRDefault="00D474D4" w:rsidP="00EC27F9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php_03</w:t>
                    </w:r>
                  </w:p>
                </w:txbxContent>
              </v:textbox>
            </v:shape>
            <v:group id="_x0000_s1450" style="position:absolute;left:5482;top:2379;width:1066;height:1064" coordorigin="5482,2379" coordsize="1066,1064">
              <v:shape id="_x0000_s1451" type="#_x0000_t5" style="position:absolute;left:5482;top:2379;width:1066;height:648;flip:y" fillcolor="#e5b8b7 [1301]" strokecolor="#c0504d [3205]"/>
              <v:roundrect id="_x0000_s1452" style="position:absolute;left:5482;top:2859;width:1066;height:584" arcsize="10923f" fillcolor="#ccc0d9 [1303]" strokecolor="#5f497a [2407]"/>
            </v:group>
          </v:group>
        </w:pict>
      </w:r>
      <w:r>
        <w:rPr>
          <w:noProof/>
          <w:lang w:val="fr-BE" w:eastAsia="fr-BE"/>
        </w:rPr>
        <w:pict>
          <v:roundrect id="_x0000_s1496" style="position:absolute;margin-left:-7.3pt;margin-top:1pt;width:234.9pt;height:134.15pt;z-index:251908608" arcsize="10923f" filled="f" strokecolor="#bfbfbf [2412]" strokeweight=".25pt"/>
        </w:pict>
      </w:r>
    </w:p>
    <w:p w:rsidR="00EC27F9" w:rsidRDefault="00A65DA2" w:rsidP="00A063FB">
      <w:r>
        <w:rPr>
          <w:noProof/>
          <w:lang w:val="fr-BE" w:eastAsia="fr-BE"/>
        </w:rPr>
        <w:pict>
          <v:shape id="_x0000_s1779" type="#_x0000_t202" style="position:absolute;margin-left:220.65pt;margin-top:10.05pt;width:92.8pt;height:23.2pt;z-index:252256768;mso-width-relative:margin;mso-height-relative:margin;v-text-anchor:middle" o:regroupid="79" fillcolor="#f2f2f2 [3052]" stroked="f">
            <v:textbox inset=".5mm,1mm,.5mm,1mm">
              <w:txbxContent>
                <w:p w:rsidR="00D474D4" w:rsidRPr="00D737A7" w:rsidRDefault="00D474D4" w:rsidP="007009B2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/etc/apache2/sites-available/*.mobminder.com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461" type="#_x0000_t32" style="position:absolute;margin-left:70.75pt;margin-top:6.55pt;width:39.5pt;height:.05pt;z-index:252252672" o:connectortype="straight" o:regroupid="80" strokecolor="gray [1629]" strokeweight="1.5pt">
            <v:stroke endarrow="block"/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484" type="#_x0000_t32" style="position:absolute;margin-left:130.65pt;margin-top:8pt;width:0;height:33.1pt;z-index:252265984" o:connectortype="straight" o:regroupid="79" strokecolor="gray [1629]" strokeweight="1.5pt">
            <v:stroke endarrow="block"/>
          </v:shape>
        </w:pict>
      </w:r>
    </w:p>
    <w:p w:rsidR="00713EDD" w:rsidRDefault="00713EDD" w:rsidP="00A063FB"/>
    <w:p w:rsidR="00713EDD" w:rsidRDefault="00713EDD" w:rsidP="00A063FB"/>
    <w:p w:rsidR="00713EDD" w:rsidRDefault="00A65DA2" w:rsidP="00A063FB">
      <w:r>
        <w:rPr>
          <w:noProof/>
          <w:lang w:val="fr-BE" w:eastAsia="fr-BE"/>
        </w:rPr>
        <w:pict>
          <v:group id="_x0000_s4604" style="position:absolute;margin-left:103pt;margin-top:10.05pt;width:49.55pt;height:25.35pt;z-index:252269056" coordorigin="2889,7532" coordsize="991,507">
            <v:shape id="_x0000_s1394" type="#_x0000_t7" style="position:absolute;left:2889;top:7532;width:991;height:507" o:regroupid="83" adj="2546" filled="f" strokecolor="#5a5a5a [2109]" strokeweight=".5pt">
              <v:stroke dashstyle="dash"/>
            </v:shape>
            <v:shape id="_x0000_s1395" type="#_x0000_t65" style="position:absolute;left:3275;top:7534;width:250;height:457;rotation:90;flip:x" o:regroupid="83" adj="10800" fillcolor="#fbd4b4 [1305]" strokecolor="#d99594 [1941]" strokeweight=".5pt"/>
          </v:group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4586" type="#_x0000_t202" style="position:absolute;margin-left:229.8pt;margin-top:7.85pt;width:79.8pt;height:13.75pt;z-index:251653115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1060D6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MySQL Delta logs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780" type="#_x0000_t202" style="position:absolute;margin-left:9.95pt;margin-top:.95pt;width:43.05pt;height:13.75pt;z-index:252249600;mso-height-percent:200;mso-height-percent:200;mso-width-relative:margin;mso-height-relative:margin;v-text-anchor:middle" o:regroupid="79" fillcolor="#f2f2f2 [3052]" stroked="f">
            <v:textbox style="mso-fit-shape-to-text:t" inset=".5mm,1mm,.5mm,1mm">
              <w:txbxContent>
                <w:p w:rsidR="00D474D4" w:rsidRPr="00D737A7" w:rsidRDefault="00D474D4" w:rsidP="007009B2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/srv/php/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396" type="#_x0000_t202" style="position:absolute;margin-left:63.5pt;margin-top:4.35pt;width:97.2pt;height:13.75pt;z-index:251656190;mso-height-percent:200;mso-height-percent:200;mso-width-relative:margin;mso-height-relative:margin;v-text-anchor:middle" o:regroupid="73" fillcolor="#f2f2f2 [3052]" stroked="f">
            <v:textbox style="mso-fit-shape-to-text:t" inset=".5mm,1mm,.5mm,1mm">
              <w:txbxContent>
                <w:p w:rsidR="00D474D4" w:rsidRPr="00D737A7" w:rsidRDefault="00D474D4" w:rsidP="00EC27F9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/var</w:t>
                  </w: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log/mysql/myssql-bin.log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4605" type="#_x0000_t32" style="position:absolute;margin-left:127.05pt;margin-top:7.75pt;width:.05pt;height:42.15pt;z-index:252270080" o:connectortype="straight" strokecolor="#e36c0a [2409]" strokeweight="1.5pt">
            <v:stroke endarrow="block"/>
          </v:shape>
        </w:pict>
      </w:r>
    </w:p>
    <w:p w:rsidR="00713EDD" w:rsidRDefault="00713EDD" w:rsidP="00A063FB"/>
    <w:p w:rsidR="00713EDD" w:rsidRDefault="00713EDD" w:rsidP="00A063FB"/>
    <w:p w:rsidR="00713EDD" w:rsidRDefault="00A65DA2" w:rsidP="00A063FB">
      <w:r>
        <w:rPr>
          <w:noProof/>
          <w:lang w:val="fr-BE" w:eastAsia="fr-BE"/>
        </w:rPr>
        <w:pict>
          <v:shape id="_x0000_s4596" type="#_x0000_t202" style="position:absolute;margin-left:128.55pt;margin-top:5.1pt;width:79.8pt;height:13.75pt;z-index:251652090;mso-height-percent:200;mso-height-percent:200;mso-width-relative:margin;mso-height-relative:margin;v-text-anchor:middle" fillcolor="#f2f2f2 [3052]" stroked="f">
            <v:textbox style="mso-next-textbox:#_x0000_s4596;mso-fit-shape-to-text:t" inset=".5mm,1mm,.5mm,1mm">
              <w:txbxContent>
                <w:p w:rsidR="00D474D4" w:rsidRPr="00D737A7" w:rsidRDefault="00D474D4" w:rsidP="0090493F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OVH - Vrack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oval id="_x0000_s4595" style="position:absolute;margin-left:117.8pt;margin-top:-.2pt;width:18.2pt;height:10.7pt;z-index:252254720" filled="f" strokecolor="#404040 [2429]" strokeweight=".5pt">
            <v:stroke dashstyle="dash"/>
          </v:oval>
        </w:pict>
      </w:r>
      <w:r>
        <w:rPr>
          <w:noProof/>
          <w:lang w:val="fr-BE" w:eastAsia="fr-BE"/>
        </w:rPr>
        <w:pict>
          <v:shape id="_x0000_s4606" type="#_x0000_t32" style="position:absolute;margin-left:127.05pt;margin-top:6.2pt;width:.15pt;height:19.9pt;z-index:252271104" o:connectortype="straight" strokecolor="#e36c0a [2409]" strokeweight="1.5pt"/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4577" type="#_x0000_t202" style="position:absolute;margin-left:155.35pt;margin-top:2.6pt;width:61.65pt;height:13.75pt;z-index:252213760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F2FBB" w:rsidRDefault="00D474D4" w:rsidP="00DF2FBB">
                  <w:pPr>
                    <w:jc w:val="center"/>
                    <w:rPr>
                      <w:color w:val="E36C0A" w:themeColor="accent6" w:themeShade="BF"/>
                      <w:sz w:val="14"/>
                      <w:lang w:val="fr-FR"/>
                    </w:rPr>
                  </w:pPr>
                  <w:r w:rsidRPr="00DF2FBB">
                    <w:rPr>
                      <w:color w:val="E36C0A" w:themeColor="accent6" w:themeShade="BF"/>
                      <w:sz w:val="14"/>
                      <w:lang w:val="fr-FR"/>
                    </w:rPr>
                    <w:t>Active Standby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4588" type="#_x0000_t32" style="position:absolute;margin-left:355.15pt;margin-top:6pt;width:.75pt;height:36.15pt;z-index:252278272" o:connectortype="straight" strokecolor="#e36c0a [2409]" strokeweight="1.5pt">
            <v:stroke endarrow="block"/>
          </v:shape>
        </w:pict>
      </w:r>
      <w:r>
        <w:rPr>
          <w:noProof/>
          <w:lang w:val="fr-BE" w:eastAsia="fr-BE"/>
        </w:rPr>
        <w:pict>
          <v:shape id="_x0000_s4576" type="#_x0000_t32" style="position:absolute;margin-left:127.15pt;margin-top:5.65pt;width:228pt;height:0;z-index:252214784" o:connectortype="straight" strokecolor="#e36c0a [2409]" strokeweight="1.5pt"/>
        </w:pict>
      </w:r>
      <w:r>
        <w:rPr>
          <w:noProof/>
          <w:lang w:val="fr-BE" w:eastAsia="fr-BE"/>
        </w:rPr>
        <w:pict>
          <v:shape id="_x0000_s1486" type="#_x0000_t202" style="position:absolute;margin-left:50.55pt;margin-top:6pt;width:73.55pt;height:23.6pt;z-index:252272128;mso-width-relative:margin;mso-height-relative:margin;v-text-anchor:middle" o:regroupid="84" fillcolor="#f2f2f2 [3052]" stroked="f">
            <v:textbox style="mso-next-textbox:#_x0000_s1486" inset=".5mm,1mm,.5mm,1mm">
              <w:txbxContent>
                <w:p w:rsidR="00D474D4" w:rsidRPr="00EC27F9" w:rsidRDefault="00D474D4" w:rsidP="00717C2C">
                  <w:pPr>
                    <w:jc w:val="center"/>
                    <w:rPr>
                      <w:sz w:val="22"/>
                      <w:lang w:val="fr-FR"/>
                    </w:rPr>
                  </w:pPr>
                  <w:r>
                    <w:rPr>
                      <w:sz w:val="22"/>
                      <w:lang w:val="fr-FR"/>
                    </w:rPr>
                    <w:t>Standby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4585" type="#_x0000_t202" style="position:absolute;margin-left:155.35pt;margin-top:6pt;width:61.65pt;height:21.8pt;z-index:251655165;mso-height-percent:200;mso-height-percent:200;mso-width-relative:margin;mso-height-relative:margin;v-text-anchor:middle" fillcolor="#f2f2f2 [3052]" stroked="f">
            <v:textbox style="mso-next-textbox:#_x0000_s4585;mso-fit-shape-to-text:t" inset=".5mm,1mm,.5mm,1mm">
              <w:txbxContent>
                <w:p w:rsidR="00D474D4" w:rsidRPr="00DF2FBB" w:rsidRDefault="00D474D4" w:rsidP="008C5520">
                  <w:pPr>
                    <w:jc w:val="center"/>
                    <w:rPr>
                      <w:color w:val="E36C0A" w:themeColor="accent6" w:themeShade="BF"/>
                      <w:sz w:val="14"/>
                      <w:lang w:val="fr-FR"/>
                    </w:rPr>
                  </w:pPr>
                  <w:r>
                    <w:rPr>
                      <w:color w:val="E36C0A" w:themeColor="accent6" w:themeShade="BF"/>
                      <w:sz w:val="14"/>
                      <w:lang w:val="fr-FR"/>
                    </w:rPr>
                    <w:t>Real time MySQL Sync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778" type="#_x0000_t202" style="position:absolute;margin-left:373.15pt;margin-top:1.1pt;width:86.45pt;height:18.15pt;z-index:252274176;mso-width-relative:margin;mso-height-relative:margin;v-text-anchor:middle" o:regroupid="84" fillcolor="#f2f2f2 [3052]" stroked="f">
            <v:textbox style="mso-next-textbox:#_x0000_s1778" inset=".5mm,1mm,.5mm,1mm">
              <w:txbxContent>
                <w:p w:rsidR="00D474D4" w:rsidRPr="00D737A7" w:rsidRDefault="00D474D4" w:rsidP="009910A5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app04.mobminder.com</w:t>
                  </w:r>
                </w:p>
              </w:txbxContent>
            </v:textbox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roundrect id="_x0000_s1497" style="position:absolute;margin-left:-5.85pt;margin-top:8.9pt;width:507.95pt;height:291.1pt;z-index:252273152" arcsize="10923f" o:regroupid="84" filled="f" strokecolor="#bfbfbf [2412]" strokeweight=".25pt"/>
        </w:pict>
      </w:r>
    </w:p>
    <w:p w:rsidR="00713EDD" w:rsidRDefault="00A65DA2" w:rsidP="00A063FB">
      <w:r>
        <w:rPr>
          <w:noProof/>
          <w:lang w:val="fr-BE" w:eastAsia="fr-BE"/>
        </w:rPr>
        <w:pict>
          <v:group id="_x0000_s1490" style="position:absolute;margin-left:340pt;margin-top:5.3pt;width:79.2pt;height:39.95pt;z-index:252276224" coordorigin="8910,9608" coordsize="1584,799" o:regroupid="85">
            <v:shape id="_x0000_s1477" type="#_x0000_t22" style="position:absolute;left:8910;top:9608;width:616;height:799" o:regroupid="28" fillcolor="#fde9d9 [665]" strokecolor="#e36c0a [2409]" strokeweight=".5pt"/>
            <v:shape id="_x0000_s1478" type="#_x0000_t202" style="position:absolute;left:9536;top:9978;width:958;height:321;mso-height-percent:200;mso-height-percent:200;mso-width-relative:margin;mso-height-relative:margin;v-text-anchor:middle" o:regroupid="28" fillcolor="#f2f2f2 [3052]" stroked="f">
              <v:textbox style="mso-fit-shape-to-text:t" inset=".5mm,1mm,.5mm,1mm">
                <w:txbxContent>
                  <w:p w:rsidR="00D474D4" w:rsidRDefault="00D474D4" w:rsidP="00EC27F9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SQL_M4</w:t>
                    </w:r>
                  </w:p>
                </w:txbxContent>
              </v:textbox>
            </v:shape>
          </v:group>
        </w:pict>
      </w:r>
      <w:r>
        <w:rPr>
          <w:noProof/>
          <w:lang w:val="fr-BE" w:eastAsia="fr-BE"/>
        </w:rPr>
        <w:pict>
          <v:group id="_x0000_s4589" style="position:absolute;margin-left:421.75pt;margin-top:1.35pt;width:53.7pt;height:81.25pt;z-index:252277248" coordorigin="5474,2093" coordsize="1074,1625" o:regroupid="85">
            <v:shape id="_x0000_s4590" type="#_x0000_t202" style="position:absolute;left:5474;top:2093;width:683;height:275;mso-height-percent:200;mso-height-percent:200;mso-width-relative:margin;mso-height-relative:margin;v-text-anchor:middle" fillcolor="#f2f2f2 [3052]" stroked="f">
              <v:textbox style="mso-next-textbox:#_x0000_s4590;mso-fit-shape-to-text:t" inset=".5mm,1mm,.5mm,1mm">
                <w:txbxContent>
                  <w:p w:rsidR="00D474D4" w:rsidRPr="00D737A7" w:rsidRDefault="00D474D4" w:rsidP="00D8742D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Ach_04</w:t>
                    </w:r>
                  </w:p>
                </w:txbxContent>
              </v:textbox>
            </v:shape>
            <v:shape id="_x0000_s4591" type="#_x0000_t202" style="position:absolute;left:5819;top:3443;width:683;height:275;mso-height-percent:200;mso-height-percent:200;mso-width-relative:margin;mso-height-relative:margin;v-text-anchor:middle" fillcolor="#f2f2f2 [3052]" stroked="f">
              <v:textbox style="mso-next-textbox:#_x0000_s4591;mso-fit-shape-to-text:t" inset=".5mm,1mm,.5mm,1mm">
                <w:txbxContent>
                  <w:p w:rsidR="00D474D4" w:rsidRPr="00D737A7" w:rsidRDefault="00D474D4" w:rsidP="00D8742D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php_04</w:t>
                    </w:r>
                  </w:p>
                </w:txbxContent>
              </v:textbox>
            </v:shape>
            <v:group id="_x0000_s4592" style="position:absolute;left:5482;top:2379;width:1066;height:1064" coordorigin="5482,2379" coordsize="1066,1064">
              <v:shape id="_x0000_s4593" type="#_x0000_t5" style="position:absolute;left:5482;top:2379;width:1066;height:648;flip:y" fillcolor="#e5b8b7 [1301]" strokecolor="#c0504d [3205]"/>
              <v:roundrect id="_x0000_s4594" style="position:absolute;left:5482;top:2859;width:1066;height:584" arcsize="10923f" fillcolor="#ccc0d9 [1303]" strokecolor="#5f497a [2407]"/>
            </v:group>
          </v:group>
        </w:pict>
      </w:r>
    </w:p>
    <w:p w:rsidR="00713EDD" w:rsidRDefault="00713EDD" w:rsidP="00A063FB"/>
    <w:p w:rsidR="00713EDD" w:rsidRDefault="00A65DA2" w:rsidP="00A063FB">
      <w:r>
        <w:rPr>
          <w:noProof/>
          <w:lang w:val="fr-BE" w:eastAsia="fr-BE"/>
        </w:rPr>
        <w:pict>
          <v:shape id="_x0000_s4615" type="#_x0000_t32" style="position:absolute;margin-left:249.95pt;margin-top:1.15pt;width:88.5pt;height:.05pt;flip:x;z-index:252292608" o:connectortype="straight" strokecolor="gray [1629]" strokeweight="1.5pt">
            <v:stroke dashstyle="dash"/>
          </v:shape>
        </w:pict>
      </w:r>
      <w:r>
        <w:rPr>
          <w:noProof/>
          <w:lang w:val="fr-BE" w:eastAsia="fr-BE"/>
        </w:rPr>
        <w:pict>
          <v:shape id="_x0000_s4614" type="#_x0000_t32" style="position:absolute;margin-left:162.4pt;margin-top:1.2pt;width:88.5pt;height:.05pt;z-index:252291584" o:connectortype="straight" strokecolor="gray [1629]" strokeweight="1.5pt">
            <v:stroke dashstyle="dash" endarrow="block"/>
          </v:shape>
        </w:pict>
      </w:r>
      <w:r>
        <w:rPr>
          <w:noProof/>
          <w:lang w:val="fr-BE" w:eastAsia="fr-BE"/>
        </w:rPr>
        <w:pict>
          <v:shape id="_x0000_s1776" type="#_x0000_t202" style="position:absolute;margin-left:259.45pt;margin-top:10.05pt;width:79.8pt;height:26.5pt;z-index:252275200;mso-width-relative:margin;mso-height-relative:margin;v-text-anchor:middle" o:regroupid="85" fillcolor="#f2f2f2 [3052]" stroked="f">
            <v:textbox inset=".5mm,1mm,.5mm,1mm">
              <w:txbxContent>
                <w:p w:rsidR="00D474D4" w:rsidRPr="000110E2" w:rsidRDefault="00D474D4" w:rsidP="009910A5">
                  <w:pPr>
                    <w:jc w:val="center"/>
                    <w:rPr>
                      <w:sz w:val="14"/>
                      <w:lang w:val="en-GB"/>
                    </w:rPr>
                  </w:pPr>
                  <w:r w:rsidRPr="000110E2">
                    <w:rPr>
                      <w:sz w:val="14"/>
                      <w:lang w:val="en-GB"/>
                    </w:rPr>
                    <w:t>Production data</w:t>
                  </w:r>
                </w:p>
                <w:p w:rsidR="00D474D4" w:rsidRPr="000110E2" w:rsidRDefault="00D474D4" w:rsidP="009910A5">
                  <w:pPr>
                    <w:jc w:val="center"/>
                    <w:rPr>
                      <w:sz w:val="14"/>
                      <w:lang w:val="en-GB"/>
                    </w:rPr>
                  </w:pPr>
                  <w:r w:rsidRPr="000110E2">
                    <w:rPr>
                      <w:sz w:val="14"/>
                      <w:lang w:val="en-GB"/>
                    </w:rPr>
                    <w:t>srv/sql_m4/data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4613" type="#_x0000_t32" style="position:absolute;margin-left:162.75pt;margin-top:1.2pt;width:.05pt;height:33.7pt;flip:y;z-index:252290560" o:connectortype="straight" strokecolor="gray [1629]" strokeweight="1.5pt">
            <v:stroke dashstyle="dash"/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4587" type="#_x0000_t32" style="position:absolute;margin-left:355.9pt;margin-top:8.6pt;width:0;height:27.45pt;z-index:252283392" o:connectortype="straight" strokecolor="gray [1629]" strokeweight="1.5pt">
            <v:stroke endarrow="block"/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401" type="#_x0000_t32" style="position:absolute;margin-left:162.6pt;margin-top:10.05pt;width:0;height:79.35pt;flip:y;z-index:252289536" o:connectortype="straight" o:regroupid="87" strokecolor="gray [1629]" strokeweight="1.5pt">
            <v:stroke dashstyle="dash" endarrow="block"/>
          </v:shape>
        </w:pict>
      </w:r>
    </w:p>
    <w:p w:rsidR="00713EDD" w:rsidRDefault="00A65DA2" w:rsidP="00A063FB">
      <w:r>
        <w:rPr>
          <w:noProof/>
          <w:lang w:val="fr-BE" w:eastAsia="fr-BE"/>
        </w:rPr>
        <w:pict>
          <v:group id="_x0000_s1469" style="position:absolute;margin-left:52pt;margin-top:.45pt;width:100.45pt;height:22.85pt;z-index:252286464" coordorigin="7504,6250" coordsize="2009,457" o:regroupid="87">
            <v:shape id="_x0000_s1470" type="#_x0000_t202" style="position:absolute;left:7504;top:6432;width:1818;height:275;mso-height-percent:200;mso-height-percent:200;mso-width-relative:margin;mso-height-relative:margin;v-text-anchor:middle" fillcolor="#f2f2f2 [3052]" stroked="f">
              <v:textbox style="mso-next-textbox:#_x0000_s1470;mso-fit-shape-to-text:t" inset=".5mm,1mm,.5mm,1mm">
                <w:txbxContent>
                  <w:p w:rsidR="00D474D4" w:rsidRPr="00755FC7" w:rsidRDefault="00D474D4" w:rsidP="00EC27F9">
                    <w:pPr>
                      <w:jc w:val="center"/>
                      <w:rPr>
                        <w:sz w:val="14"/>
                        <w:lang w:val="nl-BE"/>
                      </w:rPr>
                    </w:pPr>
                    <w:r w:rsidRPr="00755FC7">
                      <w:rPr>
                        <w:sz w:val="14"/>
                        <w:lang w:val="nl-BE"/>
                      </w:rPr>
                      <w:t>/var/log/sql_s4/krono/.sh</w:t>
                    </w:r>
                  </w:p>
                </w:txbxContent>
              </v:textbox>
            </v:shape>
            <v:group id="_x0000_s1471" style="position:absolute;left:9242;top:6250;width:271;height:288" coordorigin="9351,9109" coordsize="400,435">
              <v:oval id="_x0000_s1472" style="position:absolute;left:9351;top:9160;width:400;height:384" filled="f" strokecolor="gray [1629]" strokeweight="2pt"/>
              <v:shape id="_x0000_s1473" type="#_x0000_t32" style="position:absolute;left:9551;top:9109;width:1;height:146;flip:y" o:connectortype="straight" strokecolor="white [3212]" strokeweight="9pt">
                <v:stroke endarrowwidth="narrow"/>
              </v:shape>
              <v:shape id="_x0000_s1474" type="#_x0000_t32" style="position:absolute;left:9551;top:9141;width:0;height:200;flip:y" o:connectortype="straight" strokecolor="gray [1629]" strokeweight="2.5pt">
                <v:stroke endarrowwidth="narrow"/>
              </v:shape>
            </v:group>
          </v:group>
        </w:pict>
      </w:r>
      <w:r>
        <w:rPr>
          <w:noProof/>
          <w:lang w:val="fr-BE" w:eastAsia="fr-BE"/>
        </w:rPr>
        <w:pict>
          <v:group id="_x0000_s4609" style="position:absolute;margin-left:330.3pt;margin-top:5.5pt;width:49.55pt;height:25.35pt;z-index:252282368" coordorigin="2889,7532" coordsize="991,507">
            <v:shape id="_x0000_s4610" type="#_x0000_t7" style="position:absolute;left:2889;top:7532;width:991;height:507" adj="2546" filled="f" strokecolor="#5a5a5a [2109]" strokeweight=".5pt">
              <v:stroke dashstyle="dash"/>
            </v:shape>
            <v:shape id="_x0000_s4611" type="#_x0000_t65" style="position:absolute;left:3275;top:7534;width:250;height:457;rotation:90;flip:x" adj="10800" fillcolor="#fbd4b4 [1305]" strokecolor="#d99594 [1941]" strokeweight=".5pt"/>
          </v:group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1402" type="#_x0000_t8" style="position:absolute;margin-left:152.45pt;margin-top:6.45pt;width:20.55pt;height:18.7pt;z-index:252288512" o:regroupid="87" fillcolor="#f2f2f2 [3052]" strokecolor="gray [1629]" strokeweight="1.5pt"/>
        </w:pict>
      </w:r>
    </w:p>
    <w:p w:rsidR="00713EDD" w:rsidRDefault="00A65DA2" w:rsidP="00A063FB">
      <w:r>
        <w:rPr>
          <w:noProof/>
          <w:lang w:val="fr-BE" w:eastAsia="fr-BE"/>
        </w:rPr>
        <w:pict>
          <v:shape id="_x0000_s4608" type="#_x0000_t202" style="position:absolute;margin-left:290.8pt;margin-top:10.15pt;width:97.2pt;height:13.75pt;z-index:252281344;mso-height-percent:200;mso-height-percent:200;mso-width-relative:margin;mso-height-relative:margin;v-text-anchor:middle" fillcolor="#f2f2f2 [3052]" stroked="f">
            <v:textbox style="mso-fit-shape-to-text:t" inset=".5mm,1mm,.5mm,1mm">
              <w:txbxContent>
                <w:p w:rsidR="00D474D4" w:rsidRPr="00D737A7" w:rsidRDefault="00D474D4" w:rsidP="005F0ACD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>/var</w:t>
                  </w:r>
                  <w:r w:rsidRPr="00D737A7">
                    <w:rPr>
                      <w:sz w:val="14"/>
                      <w:lang w:val="fr-FR"/>
                    </w:rPr>
                    <w:t>/</w:t>
                  </w:r>
                  <w:r>
                    <w:rPr>
                      <w:sz w:val="14"/>
                      <w:lang w:val="fr-FR"/>
                    </w:rPr>
                    <w:t>log/mysql/myssql-bin.log</w:t>
                  </w:r>
                </w:p>
              </w:txbxContent>
            </v:textbox>
          </v:shape>
        </w:pict>
      </w:r>
    </w:p>
    <w:p w:rsidR="00713EDD" w:rsidRDefault="00713EDD" w:rsidP="00A063FB"/>
    <w:p w:rsidR="00713EDD" w:rsidRDefault="00A65DA2" w:rsidP="00A063FB">
      <w:r>
        <w:rPr>
          <w:noProof/>
          <w:lang w:val="fr-BE" w:eastAsia="fr-BE"/>
        </w:rPr>
        <w:pict>
          <v:shape id="_x0000_s4612" type="#_x0000_t32" style="position:absolute;margin-left:355.15pt;margin-top:3.2pt;width:0;height:27.45pt;z-index:252284416" o:connectortype="straight" strokecolor="gray [1629]" strokeweight="1.5pt">
            <v:stroke endarrow="block"/>
          </v:shape>
        </w:pict>
      </w:r>
    </w:p>
    <w:p w:rsidR="00713EDD" w:rsidRDefault="00713EDD" w:rsidP="00A063FB"/>
    <w:p w:rsidR="00713EDD" w:rsidRDefault="00A65DA2" w:rsidP="00A063FB">
      <w:r>
        <w:rPr>
          <w:noProof/>
          <w:lang w:val="fr-BE" w:eastAsia="fr-BE"/>
        </w:rPr>
        <w:pict>
          <v:group id="_x0000_s1432" style="position:absolute;margin-left:115.15pt;margin-top:4.25pt;width:80.05pt;height:77.15pt;z-index:252285440" coordorigin="8087,7101" coordsize="1601,1543" o:regroupid="87">
            <v:shape id="_x0000_s1433" type="#_x0000_t202" style="position:absolute;left:8087;top:8369;width:1381;height:275;mso-height-percent:200;mso-height-percent:200;mso-width-relative:margin;mso-height-relative:margin;v-text-anchor:middle" fillcolor="#f2f2f2 [3052]" stroked="f">
              <v:textbox style="mso-next-textbox:#_x0000_s1433;mso-fit-shape-to-text:t" inset=".5mm,1mm,.5mm,1mm">
                <w:txbxContent>
                  <w:p w:rsidR="00D474D4" w:rsidRPr="00D737A7" w:rsidRDefault="00D474D4" w:rsidP="00EC27F9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/etc/mysql/backups/</w:t>
                    </w:r>
                  </w:p>
                </w:txbxContent>
              </v:textbox>
            </v:shape>
            <v:group id="_x0000_s1434" style="position:absolute;left:8552;top:7101;width:1136;height:1265" coordorigin="7762,7101" coordsize="1136,1265">
              <v:shape id="_x0000_s1435" type="#_x0000_t7" style="position:absolute;left:7762;top:7101;width:1136;height:1265" adj="4449" filled="f" strokecolor="#5a5a5a [2109]" strokeweight=".5pt">
                <v:stroke dashstyle="dash"/>
              </v:shape>
              <v:group id="_x0000_s1436" style="position:absolute;left:8043;top:7254;width:617;height:847;flip:y" coordorigin="1834,5608" coordsize="617,847">
                <v:shape id="_x0000_s1437" type="#_x0000_t65" style="position:absolute;left:1938;top:6101;width:250;height:457;rotation:90;flip:x" adj="10800" fillcolor="#c6d9f1 [671]" strokecolor="#1f497d [3215]" strokeweight=".5pt"/>
                <v:shape id="_x0000_s1438" type="#_x0000_t65" style="position:absolute;left:1970;top:5975;width:250;height:457;rotation:90;flip:x" adj="10800" fillcolor="#c6d9f1 [671]" strokecolor="#1f497d [3215]" strokeweight=".5pt"/>
                <v:shape id="_x0000_s1439" type="#_x0000_t65" style="position:absolute;left:2002;top:5859;width:250;height:457;rotation:90;flip:x" adj="10800" fillcolor="#c6d9f1 [671]" strokecolor="#1f497d [3215]" strokeweight=".5pt"/>
                <v:shape id="_x0000_s1440" type="#_x0000_t65" style="position:absolute;left:2034;top:5741;width:250;height:457;rotation:90;flip:x" adj="10800" fillcolor="#c6d9f1 [671]" strokecolor="#1f497d [3215]" strokeweight=".5pt"/>
                <v:shape id="_x0000_s1441" type="#_x0000_t65" style="position:absolute;left:2066;top:5629;width:250;height:457;rotation:90;flip:x" adj="10800" fillcolor="#c6d9f1 [671]" strokecolor="#1f497d [3215]" strokeweight=".5pt"/>
                <v:shape id="_x0000_s1442" type="#_x0000_t65" style="position:absolute;left:2098;top:5504;width:250;height:457;rotation:90;flip:x" adj="10800" fillcolor="#c6d9f1 [671]" strokecolor="#1f497d [3215]" strokeweight=".5pt"/>
              </v:group>
            </v:group>
          </v:group>
        </w:pict>
      </w:r>
      <w:r>
        <w:rPr>
          <w:noProof/>
          <w:lang w:val="fr-BE" w:eastAsia="fr-BE"/>
        </w:rPr>
        <w:pict>
          <v:group id="_x0000_s4603" style="position:absolute;margin-left:160.95pt;margin-top:5.3pt;width:270.1pt;height:161.7pt;z-index:252279296" coordorigin="1398,9204" coordsize="5402,3234" o:regroupid="86">
            <v:group id="_x0000_s1443" style="position:absolute;left:4964;top:9204;width:1836;height:799" coordorigin="5139,7915" coordsize="1836,799" o:regroupid="72">
              <v:shape id="_x0000_s1444" type="#_x0000_t202" style="position:absolute;left:5769;top:8437;width:1206;height:275;mso-height-percent:200;mso-height-percent:200;mso-width-relative:margin;mso-height-relative:margin;v-text-anchor:middle" fillcolor="#f2f2f2 [3052]" stroked="f">
                <v:textbox style="mso-next-textbox:#_x0000_s1444;mso-fit-shape-to-text:t" inset=".5mm,1mm,.5mm,1mm">
                  <w:txbxContent>
                    <w:p w:rsidR="00D474D4" w:rsidRPr="00D737A7" w:rsidRDefault="00D474D4" w:rsidP="00EC27F9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/srv</w:t>
                      </w:r>
                      <w:r w:rsidRPr="00D737A7">
                        <w:rPr>
                          <w:sz w:val="14"/>
                          <w:lang w:val="fr-FR"/>
                        </w:rPr>
                        <w:t>/</w:t>
                      </w:r>
                      <w:r>
                        <w:rPr>
                          <w:sz w:val="14"/>
                          <w:lang w:val="fr-FR"/>
                        </w:rPr>
                        <w:t>sql_s4/data</w:t>
                      </w:r>
                    </w:p>
                  </w:txbxContent>
                </v:textbox>
              </v:shape>
              <v:shape id="_x0000_s1445" type="#_x0000_t22" style="position:absolute;left:5139;top:7915;width:616;height:799" fillcolor="#c2d69b [1942]" strokecolor="#00b050" strokeweight=".5pt"/>
              <v:shape id="_x0000_s1446" type="#_x0000_t202" style="position:absolute;left:5765;top:8058;width:958;height:321;mso-height-percent:200;mso-height-percent:200;mso-width-relative:margin;mso-height-relative:margin;v-text-anchor:middle" fillcolor="#f2f2f2 [3052]" stroked="f">
                <v:textbox style="mso-next-textbox:#_x0000_s1446;mso-fit-shape-to-text:t" inset=".5mm,1mm,.5mm,1mm">
                  <w:txbxContent>
                    <w:p w:rsidR="00D474D4" w:rsidRDefault="00D474D4" w:rsidP="00EC27F9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SQL_S4</w:t>
                      </w:r>
                    </w:p>
                  </w:txbxContent>
                </v:textbox>
              </v:shape>
            </v:group>
            <v:shape id="_x0000_s1397" type="#_x0000_t32" style="position:absolute;left:5276;top:9936;width:0;height:1173" o:connectortype="straight" o:regroupid="76" strokecolor="gray [1629]" strokeweight="1.5pt">
              <v:stroke endarrow="block"/>
            </v:shape>
            <v:shape id="_x0000_s1403" type="#_x0000_t32" style="position:absolute;left:2627;top:11635;width:2135;height:12;flip:x" o:connectortype="straight" o:regroupid="76" strokecolor="gray [1629]" strokeweight="1.5pt">
              <v:stroke endarrow="block"/>
            </v:shape>
            <v:group id="_x0000_s1404" style="position:absolute;left:3622;top:10272;width:1754;height:627" coordorigin="4110,10111" coordsize="1754,627" o:regroupid="76">
              <v:shape id="_x0000_s1405" type="#_x0000_t202" style="position:absolute;left:4110;top:10463;width:1466;height:275;mso-height-percent:200;mso-height-percent:200;mso-width-relative:margin;mso-height-relative:margin;v-text-anchor:middle" fillcolor="#f2f2f2 [3052]" stroked="f">
                <v:textbox style="mso-next-textbox:#_x0000_s1405;mso-fit-shape-to-text:t" inset=".5mm,1mm,.5mm,1mm">
                  <w:txbxContent>
                    <w:p w:rsidR="00D474D4" w:rsidRPr="00D737A7" w:rsidRDefault="00D474D4" w:rsidP="00EC27F9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/etc/cron.d/standby</w:t>
                      </w:r>
                    </w:p>
                  </w:txbxContent>
                </v:textbox>
              </v:shape>
              <v:group id="_x0000_s1406" style="position:absolute;left:5480;top:10111;width:384;height:401" coordorigin="10681,8747" coordsize="2716,2624">
                <v:group id="_x0000_s1407" style="position:absolute;left:10681;top:8747;width:2716;height:2624" coordorigin="10681,8747" coordsize="2716,2624">
                  <v:shape id="_x0000_s1408" type="#_x0000_t124" style="position:absolute;left:10681;top:8747;width:2716;height:2624" fillcolor="white [3212]" strokecolor="gray [1629]" strokeweight="1.5pt"/>
                  <v:oval id="_x0000_s1409" style="position:absolute;left:11080;top:9067;width:1920;height:1981" fillcolor="white [3212]" stroked="f"/>
                </v:group>
                <v:group id="_x0000_s1410" style="position:absolute;left:12041;top:8747;width:1061;height:1308" coordorigin="11277,8349" coordsize="295,591">
                  <v:shape id="_x0000_s1411" type="#_x0000_t32" style="position:absolute;left:11277;top:8349;width:0;height:591;flip:y" o:connectortype="straight" strokecolor="#272727 [2749]" strokeweight="1.5pt">
                    <v:stroke endarrow="block" endarrowwidth="narrow"/>
                  </v:shape>
                  <v:shape id="_x0000_s1412" type="#_x0000_t32" style="position:absolute;left:11277;top:8940;width:295;height:0" o:connectortype="straight" strokecolor="#272727 [2749]" strokeweight="1.5pt">
                    <v:stroke endarrow="block" endarrowwidth="narrow"/>
                  </v:shape>
                </v:group>
              </v:group>
            </v:group>
            <v:group id="_x0000_s1413" style="position:absolute;left:3178;top:11068;width:1576;height:676" coordorigin="3666,11299" coordsize="1576,676" o:regroupid="76">
              <v:shape id="_x0000_s1414" type="#_x0000_t202" style="position:absolute;left:3776;top:11299;width:1466;height:275;mso-height-percent:200;mso-height-percent:200;mso-width-relative:margin;mso-height-relative:margin;v-text-anchor:middle" fillcolor="#f2f2f2 [3052]" stroked="f">
                <v:textbox style="mso-next-textbox:#_x0000_s1414;mso-fit-shape-to-text:t" inset=".5mm,1mm,.5mm,1mm">
                  <w:txbxContent>
                    <w:p w:rsidR="00D474D4" w:rsidRPr="00D737A7" w:rsidRDefault="00D474D4" w:rsidP="00EC27F9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/etc/cron.d/dropbox</w:t>
                      </w:r>
                    </w:p>
                  </w:txbxContent>
                </v:textbox>
              </v:shape>
              <v:group id="_x0000_s1415" style="position:absolute;left:3666;top:11574;width:384;height:401" coordorigin="10681,8747" coordsize="2716,2624">
                <v:group id="_x0000_s1416" style="position:absolute;left:10681;top:8747;width:2716;height:2624" coordorigin="10681,8747" coordsize="2716,2624">
                  <v:shape id="_x0000_s1417" type="#_x0000_t124" style="position:absolute;left:10681;top:8747;width:2716;height:2624" fillcolor="white [3212]" strokecolor="gray [1629]" strokeweight="1.5pt"/>
                  <v:oval id="_x0000_s1418" style="position:absolute;left:11080;top:9067;width:1920;height:1981" fillcolor="white [3212]" stroked="f"/>
                </v:group>
                <v:group id="_x0000_s1419" style="position:absolute;left:12041;top:8747;width:1061;height:1308" coordorigin="11277,8349" coordsize="295,591">
                  <v:shape id="_x0000_s1420" type="#_x0000_t32" style="position:absolute;left:11277;top:8349;width:0;height:591;flip:y" o:connectortype="straight" strokecolor="#272727 [2749]" strokeweight="1.5pt">
                    <v:stroke endarrow="block" endarrowwidth="narrow"/>
                  </v:shape>
                  <v:shape id="_x0000_s1421" type="#_x0000_t32" style="position:absolute;left:11277;top:8940;width:295;height:0" o:connectortype="straight" strokecolor="#272727 [2749]" strokeweight="1.5pt">
                    <v:stroke endarrow="block" endarrowwidth="narrow"/>
                  </v:shape>
                </v:group>
              </v:group>
            </v:group>
            <v:group id="_x0000_s1427" style="position:absolute;left:4754;top:11203;width:1206;height:1228" coordorigin="5162,10586" coordsize="1206,1228" o:regroupid="76">
              <v:shape id="_x0000_s1428" type="#_x0000_t202" style="position:absolute;left:5162;top:11539;width:1206;height:275;mso-height-percent:200;mso-height-percent:200;mso-width-relative:margin;mso-height-relative:margin;v-text-anchor:middle" fillcolor="#f2f2f2 [3052]" stroked="f">
                <v:textbox style="mso-next-textbox:#_x0000_s1428;mso-fit-shape-to-text:t" inset=".5mm,1mm,.5mm,1mm">
                  <w:txbxContent>
                    <w:p w:rsidR="00D474D4" w:rsidRPr="00D737A7" w:rsidRDefault="00D474D4" w:rsidP="00EC27F9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/v</w:t>
                      </w:r>
                      <w:r w:rsidRPr="00D737A7">
                        <w:rPr>
                          <w:sz w:val="14"/>
                          <w:lang w:val="fr-FR"/>
                        </w:rPr>
                        <w:t>ar/log/sql_</w:t>
                      </w:r>
                      <w:r>
                        <w:rPr>
                          <w:sz w:val="14"/>
                          <w:lang w:val="fr-FR"/>
                        </w:rPr>
                        <w:t>s4</w:t>
                      </w:r>
                    </w:p>
                  </w:txbxContent>
                </v:textbox>
              </v:shape>
              <v:group id="_x0000_s1429" style="position:absolute;left:5170;top:10586;width:991;height:941" coordorigin="7818,8257" coordsize="991,941">
                <v:shape id="_x0000_s1430" type="#_x0000_t65" style="position:absolute;left:8181;top:8473;width:250;height:457;rotation:90;flip:x" adj="10800" fillcolor="#d6e3bc [1302]" strokecolor="#4e6128 [1606]" strokeweight=".5pt"/>
                <v:shape id="_x0000_s1431" type="#_x0000_t7" style="position:absolute;left:7818;top:8257;width:991;height:941" adj="2546" filled="f" strokecolor="#5a5a5a [2109]" strokeweight=".5pt">
                  <v:stroke dashstyle="dash"/>
                </v:shape>
              </v:group>
            </v:group>
            <v:group id="_x0000_s1462" style="position:absolute;left:1398;top:11201;width:1742;height:1237" coordorigin="1718,11544" coordsize="1742,1237" o:regroupid="76">
              <v:group id="_x0000_s1463" style="position:absolute;left:2020;top:11544;width:1440;height:1237" coordorigin="3484,10584" coordsize="1440,1237">
                <v:group id="_x0000_s1464" style="position:absolute;left:3666;top:10584;width:991;height:941" coordorigin="7818,8257" coordsize="991,941">
                  <v:shape id="_x0000_s1465" type="#_x0000_t65" style="position:absolute;left:8181;top:8473;width:250;height:457;rotation:90;flip:x" adj="10800" fillcolor="#d6e3bc [1302]" strokecolor="#4e6128 [1606]" strokeweight=".5pt"/>
                  <v:shape id="_x0000_s1466" type="#_x0000_t7" style="position:absolute;left:7818;top:8257;width:991;height:941" adj="2546" filled="f" strokecolor="#5a5a5a [2109]" strokeweight=".5pt">
                    <v:stroke dashstyle="dash"/>
                  </v:shape>
                </v:group>
                <v:shape id="_x0000_s1467" type="#_x0000_t202" style="position:absolute;left:3484;top:11546;width:1440;height:275;mso-height-percent:200;mso-height-percent:200;mso-width-relative:margin;mso-height-relative:margin;v-text-anchor:middle" fillcolor="#f2f2f2 [3052]" stroked="f">
                  <v:textbox style="mso-next-textbox:#_x0000_s1467;mso-fit-shape-to-text:t" inset=".5mm,1mm,.5mm,1mm">
                    <w:txbxContent>
                      <w:p w:rsidR="00D474D4" w:rsidRPr="00D737A7" w:rsidRDefault="00D474D4" w:rsidP="00EC27F9">
                        <w:pPr>
                          <w:jc w:val="center"/>
                          <w:rPr>
                            <w:sz w:val="14"/>
                            <w:lang w:val="fr-FR"/>
                          </w:rPr>
                        </w:pPr>
                        <w:r>
                          <w:rPr>
                            <w:sz w:val="14"/>
                            <w:lang w:val="fr-FR"/>
                          </w:rPr>
                          <w:t>usr/dbx</w:t>
                        </w:r>
                        <w:r w:rsidRPr="00D737A7">
                          <w:rPr>
                            <w:sz w:val="14"/>
                            <w:lang w:val="fr-FR"/>
                          </w:rPr>
                          <w:t>/</w:t>
                        </w:r>
                        <w:r>
                          <w:rPr>
                            <w:sz w:val="14"/>
                            <w:lang w:val="fr-FR"/>
                          </w:rPr>
                          <w:t>mobdb_s4/</w:t>
                        </w:r>
                      </w:p>
                    </w:txbxContent>
                  </v:textbox>
                </v:shape>
              </v:group>
              <v:shape id="_x0000_s1468" type="#_x0000_t202" style="position:absolute;left:1718;top:12055;width:544;height:497;mso-height-percent:200;mso-height-percent:200;mso-width-relative:margin;mso-height-relative:margin;v-text-anchor:middle" filled="f" fillcolor="#f2f2f2 [3052]" stroked="f">
                <v:textbox style="mso-next-textbox:#_x0000_s1468;mso-fit-shape-to-text:t" inset=".5mm,1mm,.5mm,1mm">
                  <w:txbxContent>
                    <w:p w:rsidR="00D474D4" w:rsidRDefault="00D474D4" w:rsidP="00EC27F9">
                      <w:pPr>
                        <w:jc w:val="center"/>
                        <w:rPr>
                          <w:lang w:val="fr-FR"/>
                        </w:rPr>
                      </w:pPr>
                      <w:r w:rsidRPr="00175DEF">
                        <w:rPr>
                          <w:noProof/>
                          <w:lang w:val="fr-BE" w:eastAsia="fr-BE"/>
                        </w:rPr>
                        <w:drawing>
                          <wp:inline distT="0" distB="0" distL="0" distR="0">
                            <wp:extent cx="259161" cy="242963"/>
                            <wp:effectExtent l="19050" t="0" r="7539" b="0"/>
                            <wp:docPr id="9" name="Image 12" descr="dropbox-ico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ropbox-icon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150" cy="2429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v:group>
          </v:group>
        </w:pict>
      </w:r>
    </w:p>
    <w:p w:rsidR="00713EDD" w:rsidRDefault="00713EDD" w:rsidP="00A063FB"/>
    <w:p w:rsidR="00713EDD" w:rsidRDefault="00A65DA2" w:rsidP="00A063FB">
      <w:r>
        <w:rPr>
          <w:noProof/>
          <w:lang w:val="fr-BE" w:eastAsia="fr-BE"/>
        </w:rPr>
        <w:pict>
          <v:group id="_x0000_s1487" style="position:absolute;margin-left:188.15pt;margin-top:4.7pt;width:143.45pt;height:18.05pt;flip:x;z-index:252287488" coordorigin="5182,12189" coordsize="2048,361" o:regroupid="87">
            <v:shape id="_x0000_s1423" type="#_x0000_t32" style="position:absolute;left:6206;top:11348;width:0;height:2048;rotation:-90" o:connectortype="straight" o:regroupid="30" strokecolor="gray [1629]" strokeweight="1.5pt"/>
            <v:shape id="_x0000_s1425" type="#_x0000_t8" style="position:absolute;left:6019;top:12224;width:361;height:292;rotation:90;flip:x y" fillcolor="#f2f2f2 [3052]" strokecolor="gray [1629]" strokeweight="1.5pt"/>
          </v:group>
        </w:pict>
      </w:r>
    </w:p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713EDD" w:rsidRDefault="00713EDD" w:rsidP="00A063FB"/>
    <w:p w:rsidR="00C961D3" w:rsidRDefault="00C961D3" w:rsidP="00A063FB"/>
    <w:p w:rsidR="00EC27F9" w:rsidRDefault="00EC27F9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C523E5" w:rsidRPr="00D7320D" w:rsidRDefault="00C523E5" w:rsidP="00FE23BE">
      <w:pPr>
        <w:pStyle w:val="Titre1"/>
      </w:pPr>
      <w:r>
        <w:lastRenderedPageBreak/>
        <w:t>Dimensioning the server</w:t>
      </w:r>
      <w:r w:rsidR="0029226B">
        <w:t>s</w:t>
      </w:r>
    </w:p>
    <w:p w:rsidR="00C523E5" w:rsidRDefault="00C523E5" w:rsidP="00C523E5"/>
    <w:p w:rsidR="00C523E5" w:rsidRDefault="00B66A29" w:rsidP="00C523E5">
      <w:r>
        <w:t xml:space="preserve">On the </w:t>
      </w:r>
      <w:r w:rsidR="00105F72">
        <w:t xml:space="preserve">picture we can see all relevant disk space usage. </w:t>
      </w:r>
    </w:p>
    <w:p w:rsidR="00105F72" w:rsidRDefault="00105F72" w:rsidP="00C523E5">
      <w:r>
        <w:t>We assume that the size of an uncompressed set of SQL .bin files can reach 5 Gb by 5 years from now.</w:t>
      </w:r>
    </w:p>
    <w:p w:rsidR="00A80990" w:rsidRDefault="00A80990" w:rsidP="00C523E5"/>
    <w:p w:rsidR="00105F72" w:rsidRDefault="00A65DA2" w:rsidP="00C523E5">
      <w:r>
        <w:rPr>
          <w:noProof/>
          <w:lang w:val="fr-BE" w:eastAsia="fr-BE"/>
        </w:rPr>
        <w:pict>
          <v:roundrect id="_x0000_s1958" style="position:absolute;margin-left:34.4pt;margin-top:4.75pt;width:421.65pt;height:407.75pt;z-index:251981312" arcsize="6830f" filled="f" strokecolor="#bfbfbf [2412]" strokeweight=".25pt"/>
        </w:pict>
      </w:r>
      <w:r>
        <w:rPr>
          <w:noProof/>
          <w:lang w:val="fr-BE" w:eastAsia="fr-BE"/>
        </w:rPr>
        <w:pict>
          <v:group id="_x0000_s2018" style="position:absolute;margin-left:69.9pt;margin-top:7.1pt;width:211.25pt;height:81.25pt;z-index:252016384" coordorigin="2478,3386" coordsize="4225,1625">
            <v:group id="_x0000_s1882" style="position:absolute;left:2478;top:3386;width:1074;height:1625" coordorigin="5474,2093" coordsize="1074,1625" o:regroupid="41">
              <v:shape id="_x0000_s1883" type="#_x0000_t202" style="position:absolute;left:5474;top:2093;width:683;height:275;mso-height-percent:200;mso-height-percent:200;mso-width-relative:margin;mso-height-relative:margin;v-text-anchor:middle" fillcolor="#f2f2f2 [3052]" stroked="f">
                <v:textbox style="mso-next-textbox:#_x0000_s1883;mso-fit-shape-to-text:t" inset=".5mm,1mm,.5mm,1mm">
                  <w:txbxContent>
                    <w:p w:rsidR="00D474D4" w:rsidRPr="00D737A7" w:rsidRDefault="00D474D4" w:rsidP="00105F72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Ach_03</w:t>
                      </w:r>
                    </w:p>
                  </w:txbxContent>
                </v:textbox>
              </v:shape>
              <v:shape id="_x0000_s1884" type="#_x0000_t202" style="position:absolute;left:5819;top:3443;width:683;height:275;mso-height-percent:200;mso-height-percent:200;mso-width-relative:margin;mso-height-relative:margin;v-text-anchor:middle" fillcolor="#f2f2f2 [3052]" stroked="f">
                <v:textbox style="mso-next-textbox:#_x0000_s1884;mso-fit-shape-to-text:t" inset=".5mm,1mm,.5mm,1mm">
                  <w:txbxContent>
                    <w:p w:rsidR="00D474D4" w:rsidRPr="00D737A7" w:rsidRDefault="00D474D4" w:rsidP="00105F72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php_03</w:t>
                      </w:r>
                    </w:p>
                  </w:txbxContent>
                </v:textbox>
              </v:shape>
              <v:group id="_x0000_s1885" style="position:absolute;left:5482;top:2379;width:1066;height:1064" coordorigin="5482,2379" coordsize="1066,1064">
                <v:shape id="_x0000_s1886" type="#_x0000_t5" style="position:absolute;left:5482;top:2379;width:1066;height:648;flip:y" fillcolor="#e5b8b7 [1301]" strokecolor="#c0504d [3205]"/>
                <v:roundrect id="_x0000_s1887" style="position:absolute;left:5482;top:2859;width:1066;height:584" arcsize="10923f" fillcolor="#ccc0d9 [1303]" strokecolor="#5f497a [2407]"/>
              </v:group>
            </v:group>
            <v:shape id="_x0000_s1891" type="#_x0000_t32" style="position:absolute;left:3596;top:4412;width:790;height:1" o:connectortype="straight" o:regroupid="41" strokecolor="gray [1629]" strokeweight="1.5pt">
              <v:stroke endarrow="block"/>
            </v:shape>
            <v:shape id="_x0000_s1889" type="#_x0000_t22" style="position:absolute;left:4477;top:3853;width:616;height:799" o:regroupid="42" fillcolor="#fde9d9 [665]" strokecolor="#e36c0a [2409]" strokeweight=".5pt"/>
            <v:shape id="_x0000_s1890" type="#_x0000_t202" style="position:absolute;left:5107;top:4008;width:1273;height:321;mso-height-percent:200;mso-height-percent:200;mso-width-relative:margin;mso-height-relative:margin;v-text-anchor:middle" o:regroupid="42" fillcolor="#f2f2f2 [3052]" stroked="f">
              <v:textbox style="mso-next-textbox:#_x0000_s1890;mso-fit-shape-to-text:t" inset=".5mm,1mm,.5mm,1mm">
                <w:txbxContent>
                  <w:p w:rsidR="00D474D4" w:rsidRDefault="00D474D4" w:rsidP="00105F72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SQL_Master</w:t>
                    </w:r>
                  </w:p>
                </w:txbxContent>
              </v:textbox>
            </v:shape>
            <v:shape id="_x0000_s2001" type="#_x0000_t202" style="position:absolute;left:5107;top:4412;width:1596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105F72">
                    <w:pPr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 xml:space="preserve">Prod DB : </w:t>
                    </w:r>
                    <w:r w:rsidRPr="00105F72">
                      <w:rPr>
                        <w:b/>
                        <w:color w:val="FF0000"/>
                        <w:sz w:val="14"/>
                        <w:lang w:val="fr-FR"/>
                      </w:rPr>
                      <w:t>5Gb</w:t>
                    </w:r>
                  </w:p>
                </w:txbxContent>
              </v:textbox>
            </v:shape>
          </v:group>
        </w:pict>
      </w:r>
    </w:p>
    <w:p w:rsidR="00B66A29" w:rsidRDefault="00B66A29" w:rsidP="00B66A29"/>
    <w:p w:rsidR="00B66A29" w:rsidRPr="00B66A29" w:rsidRDefault="00B66A29" w:rsidP="00B66A29"/>
    <w:p w:rsidR="00105F72" w:rsidRDefault="00105F72" w:rsidP="00105F72"/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group id="_x0000_s1953" style="position:absolute;margin-left:303.7pt;margin-top:.65pt;width:77.7pt;height:215.55pt;flip:x;z-index:251998720" coordorigin="7721,9944" coordsize="1140,2005" o:regroupid="46">
            <v:shape id="_x0000_s1954" type="#_x0000_t32" style="position:absolute;left:7721;top:9944;width:0;height:2005;rotation:-180;flip:x" o:connectortype="straight" strokecolor="gray [1629]" strokeweight="1.5pt">
              <v:stroke dashstyle="dash"/>
            </v:shape>
            <v:shape id="_x0000_s1955" type="#_x0000_t32" style="position:absolute;left:7721;top:9944;width:1140;height:2" o:connectortype="straight" strokecolor="gray [1629]" strokeweight="1.5pt">
              <v:stroke dashstyle="dash" endarrow="block"/>
            </v:shape>
          </v:group>
        </w:pict>
      </w:r>
    </w:p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shape id="_x0000_s2021" type="#_x0000_t32" style="position:absolute;margin-left:186.05pt;margin-top:2.9pt;width:0;height:22.5pt;z-index:252034560" o:connectortype="straight" o:regroupid="54" strokecolor="gray [1629]" strokeweight="1.5pt">
            <v:stroke endarrow="block"/>
          </v:shape>
        </w:pict>
      </w:r>
    </w:p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group id="_x0000_s2003" style="position:absolute;margin-left:138.95pt;margin-top:1.7pt;width:73.45pt;height:63.3pt;z-index:252026368" coordorigin="3852,6707" coordsize="1469,1266">
            <v:group id="_x0000_s2004" style="position:absolute;left:4162;top:6707;width:1159;height:1266" coordorigin="3562,6187" coordsize="1159,1266">
              <v:group id="_x0000_s2005" style="position:absolute;left:3866;top:6368;width:617;height:597;flip:x" coordorigin="1834,5608" coordsize="617,847">
                <v:shape id="_x0000_s2006" type="#_x0000_t65" style="position:absolute;left:1938;top:6101;width:250;height:457;rotation:90;flip:x" adj="10800" fillcolor="#c4bc96 [2414]" strokecolor="#484329 [814]" strokeweight=".5pt"/>
                <v:shape id="_x0000_s2007" type="#_x0000_t65" style="position:absolute;left:1970;top:5975;width:250;height:457;rotation:90;flip:x" adj="10800" fillcolor="#c4bc96 [2414]" strokecolor="#484329 [814]" strokeweight=".5pt"/>
                <v:shape id="_x0000_s2008" type="#_x0000_t65" style="position:absolute;left:2002;top:5859;width:250;height:457;rotation:90;flip:x" adj="10800" fillcolor="#c4bc96 [2414]" strokecolor="#484329 [814]" strokeweight=".5pt"/>
                <v:shape id="_x0000_s2009" type="#_x0000_t65" style="position:absolute;left:2034;top:5741;width:250;height:457;rotation:90;flip:x" adj="10800" fillcolor="#c4bc96 [2414]" strokecolor="#484329 [814]" strokeweight=".5pt"/>
                <v:shape id="_x0000_s2010" type="#_x0000_t65" style="position:absolute;left:2066;top:5629;width:250;height:457;rotation:90;flip:x" adj="10800" fillcolor="#c4bc96 [2414]" strokecolor="#484329 [814]" strokeweight=".5pt"/>
                <v:shape id="_x0000_s2011" type="#_x0000_t65" style="position:absolute;left:2098;top:5504;width:250;height:457;rotation:90;flip:x" adj="10800" fillcolor="#c4bc96 [2414]" strokecolor="#484329 [814]" strokeweight=".5pt"/>
              </v:group>
              <v:shape id="_x0000_s2012" type="#_x0000_t7" style="position:absolute;left:3585;top:6187;width:1136;height:990" adj="4449" filled="f" strokecolor="#5a5a5a [2109]" strokeweight=".5pt">
                <v:stroke dashstyle="dash"/>
              </v:shape>
              <v:shape id="_x0000_s2013" type="#_x0000_t202" style="position:absolute;left:3562;top:7178;width:1095;height:275;mso-height-percent:200;mso-height-percent:200;mso-width-relative:margin;mso-height-relative:margin;v-text-anchor:middle" fillcolor="#f2f2f2 [3052]" stroked="f">
                <v:textbox style="mso-fit-shape-to-text:t" inset=".5mm,1mm,.5mm,1mm">
                  <w:txbxContent>
                    <w:p w:rsidR="00D474D4" w:rsidRPr="00D737A7" w:rsidRDefault="00D474D4" w:rsidP="002852E4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 xml:space="preserve">/mobfiles/  </w:t>
                      </w:r>
                      <w:r>
                        <w:rPr>
                          <w:b/>
                          <w:color w:val="FF0000"/>
                          <w:sz w:val="14"/>
                          <w:lang w:val="fr-FR"/>
                        </w:rPr>
                        <w:t>10</w:t>
                      </w:r>
                      <w:r w:rsidRPr="00FF01F4">
                        <w:rPr>
                          <w:b/>
                          <w:color w:val="FF0000"/>
                          <w:sz w:val="14"/>
                          <w:lang w:val="fr-FR"/>
                        </w:rPr>
                        <w:t>Gb</w:t>
                      </w:r>
                    </w:p>
                  </w:txbxContent>
                </v:textbox>
              </v:shape>
            </v:group>
            <v:shape id="_x0000_s2014" type="#_x0000_t202" style="position:absolute;left:3852;top:7176;width:544;height:497;mso-height-percent:200;mso-height-percent:200;mso-width-relative:margin;mso-height-relative:margin;v-text-anchor:middle" filled="f" fillcolor="#f2f2f2 [3052]" stroked="f">
              <v:textbox style="mso-fit-shape-to-text:t" inset=".5mm,1mm,.5mm,1mm">
                <w:txbxContent>
                  <w:p w:rsidR="00D474D4" w:rsidRDefault="00D474D4" w:rsidP="002852E4">
                    <w:pPr>
                      <w:jc w:val="center"/>
                      <w:rPr>
                        <w:lang w:val="fr-FR"/>
                      </w:rPr>
                    </w:pPr>
                    <w:r w:rsidRPr="00175DEF">
                      <w:rPr>
                        <w:noProof/>
                        <w:lang w:val="fr-BE" w:eastAsia="fr-BE"/>
                      </w:rPr>
                      <w:drawing>
                        <wp:inline distT="0" distB="0" distL="0" distR="0">
                          <wp:extent cx="259161" cy="242963"/>
                          <wp:effectExtent l="19050" t="0" r="7539" b="0"/>
                          <wp:docPr id="241" name="Image 12" descr="dropbox-icon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ropbox-icon.pn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9150" cy="2429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group id="_x0000_s2019" style="position:absolute;margin-left:221.55pt;margin-top:7.4pt;width:123.95pt;height:55.95pt;z-index:252028928" coordorigin="5497,6281" coordsize="2479,1119">
            <v:shape id="_x0000_s1878" type="#_x0000_t202" style="position:absolute;left:6113;top:6803;width:1206;height:275;mso-height-percent:200;mso-height-percent:200;mso-width-relative:margin;mso-height-relative:margin;v-text-anchor:middle" o:regroupid="53" fillcolor="#f2f2f2 [3052]" stroked="f">
              <v:textbox style="mso-fit-shape-to-text:t" inset=".5mm,1mm,.5mm,1mm">
                <w:txbxContent>
                  <w:p w:rsidR="00D474D4" w:rsidRPr="00D737A7" w:rsidRDefault="00D474D4" w:rsidP="00105F72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/srv</w:t>
                    </w:r>
                    <w:r w:rsidRPr="00D737A7">
                      <w:rPr>
                        <w:sz w:val="14"/>
                        <w:lang w:val="fr-FR"/>
                      </w:rPr>
                      <w:t>/</w:t>
                    </w:r>
                    <w:r>
                      <w:rPr>
                        <w:sz w:val="14"/>
                        <w:lang w:val="fr-FR"/>
                      </w:rPr>
                      <w:t>sql_s3/data</w:t>
                    </w:r>
                  </w:p>
                </w:txbxContent>
              </v:textbox>
            </v:shape>
            <v:shape id="_x0000_s1879" type="#_x0000_t22" style="position:absolute;left:5497;top:6281;width:616;height:799" o:regroupid="53" fillcolor="#c2d69b [1942]" strokecolor="#00b050" strokeweight=".5pt"/>
            <v:shape id="_x0000_s1880" type="#_x0000_t202" style="position:absolute;left:6126;top:6424;width:1563;height:321;mso-height-percent:200;mso-height-percent:200;mso-width-relative:margin;mso-height-relative:margin;v-text-anchor:middle" o:regroupid="53" fillcolor="#f2f2f2 [3052]" stroked="f">
              <v:textbox style="mso-fit-shape-to-text:t" inset=".5mm,1mm,.5mm,1mm">
                <w:txbxContent>
                  <w:p w:rsidR="00D474D4" w:rsidRDefault="00D474D4" w:rsidP="00105F72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>SQL_Slave</w:t>
                    </w:r>
                  </w:p>
                </w:txbxContent>
              </v:textbox>
            </v:shape>
            <v:shape id="_x0000_s1875" type="#_x0000_t202" style="position:absolute;left:6380;top:7125;width:1596;height:275;mso-height-percent:200;mso-height-percent:200;mso-width-relative:margin;mso-height-relative:margin;v-text-anchor:middle" o:regroupid="53" fillcolor="#f2f2f2 [3052]" stroked="f">
              <v:textbox style="mso-fit-shape-to-text:t" inset=".5mm,1mm,.5mm,1mm">
                <w:txbxContent>
                  <w:p w:rsidR="00D474D4" w:rsidRPr="00D737A7" w:rsidRDefault="00D474D4" w:rsidP="00105F72">
                    <w:pPr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 xml:space="preserve">Slave DB : </w:t>
                    </w:r>
                    <w:r w:rsidRPr="00105F72">
                      <w:rPr>
                        <w:b/>
                        <w:color w:val="FF0000"/>
                        <w:sz w:val="14"/>
                        <w:lang w:val="fr-FR"/>
                      </w:rPr>
                      <w:t>5Gb</w:t>
                    </w:r>
                  </w:p>
                </w:txbxContent>
              </v:textbox>
            </v:shape>
          </v:group>
        </w:pict>
      </w:r>
    </w:p>
    <w:p w:rsidR="00105F72" w:rsidRDefault="00A65DA2" w:rsidP="00105F72">
      <w:r>
        <w:rPr>
          <w:noProof/>
          <w:lang w:val="fr-BE" w:eastAsia="fr-BE"/>
        </w:rPr>
        <w:pict>
          <v:group id="_x0000_s2015" style="position:absolute;margin-left:128.7pt;margin-top:2pt;width:87.6pt;height:61.15pt;z-index:252008960" coordorigin="3654,6247" coordsize="1752,1223">
            <v:shape id="_x0000_s1876" type="#_x0000_t32" style="position:absolute;left:4590;top:6649;width:816;height:0" o:connectortype="straight" o:regroupid="48" strokecolor="gray [1629]" strokeweight="1.5pt">
              <v:stroke endarrow="block"/>
            </v:shape>
            <v:group id="_x0000_s1872" style="position:absolute;left:3761;top:6247;width:991;height:941" coordorigin="3683,8027" coordsize="991,941" o:regroupid="49">
              <v:shape id="_x0000_s1873" type="#_x0000_t7" style="position:absolute;left:3683;top:8027;width:991;height:941" adj="2546" filled="f" strokecolor="#5a5a5a [2109]" strokeweight=".5pt">
                <v:stroke dashstyle="dash"/>
              </v:shape>
              <v:shape id="_x0000_s1874" type="#_x0000_t65" style="position:absolute;left:4083;top:8239;width:250;height:457;rotation:90;flip:x" adj="10800" fillcolor="#fbd4b4 [1305]" strokecolor="#d99594 [1941]" strokeweight=".5pt"/>
            </v:group>
            <v:shape id="_x0000_s1997" type="#_x0000_t202" style="position:absolute;left:3654;top:7195;width:1596;height:275;mso-height-percent:200;mso-height-percent:200;mso-width-relative:margin;mso-height-relative:margin;v-text-anchor:middle" fillcolor="#f2f2f2 [3052]" stroked="f">
              <v:textbox style="mso-fit-shape-to-text:t" inset=".5mm,1mm,.5mm,1mm">
                <w:txbxContent>
                  <w:p w:rsidR="00D474D4" w:rsidRPr="00D737A7" w:rsidRDefault="00D474D4" w:rsidP="00105F72">
                    <w:pPr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 xml:space="preserve">Delta Logs : </w:t>
                    </w:r>
                    <w:r w:rsidRPr="00105F72">
                      <w:rPr>
                        <w:b/>
                        <w:color w:val="FF0000"/>
                        <w:sz w:val="14"/>
                        <w:lang w:val="fr-FR"/>
                      </w:rPr>
                      <w:t>5Gb</w:t>
                    </w:r>
                  </w:p>
                </w:txbxContent>
              </v:textbox>
            </v:shape>
          </v:group>
        </w:pict>
      </w:r>
    </w:p>
    <w:p w:rsidR="00105F72" w:rsidRDefault="00105F72" w:rsidP="00105F72"/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shape id="_x0000_s1896" type="#_x0000_t32" style="position:absolute;margin-left:238.05pt;margin-top:8.4pt;width:.05pt;height:47.95pt;z-index:252031488" o:connectortype="straight" o:regroupid="53" strokecolor="gray [1629]" strokeweight="1.5pt">
            <v:stroke endarrow="block"/>
          </v:shape>
        </w:pict>
      </w:r>
    </w:p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group id="_x0000_s1900" style="position:absolute;margin-left:222.15pt;margin-top:3.25pt;width:19.2pt;height:20.05pt;z-index:252032512" coordorigin="10681,8747" coordsize="2716,2624" o:regroupid="53">
            <v:group id="_x0000_s1901" style="position:absolute;left:10681;top:8747;width:2716;height:2624" coordorigin="10681,8747" coordsize="2716,2624">
              <v:shape id="_x0000_s1902" type="#_x0000_t124" style="position:absolute;left:10681;top:8747;width:2716;height:2624" fillcolor="white [3212]" strokecolor="gray [1629]" strokeweight="1.5pt"/>
              <v:oval id="_x0000_s1903" style="position:absolute;left:11080;top:9067;width:1920;height:1981" fillcolor="white [3212]" stroked="f"/>
            </v:group>
            <v:group id="_x0000_s1904" style="position:absolute;left:12041;top:8747;width:1061;height:1308" coordorigin="11277,8349" coordsize="295,591">
              <v:shape id="_x0000_s1905" type="#_x0000_t32" style="position:absolute;left:11277;top:8349;width:0;height:591;flip:y" o:connectortype="straight" strokecolor="#272727 [2749]" strokeweight="1.5pt">
                <v:stroke endarrow="block" endarrowwidth="narrow"/>
              </v:shape>
              <v:shape id="_x0000_s1906" type="#_x0000_t32" style="position:absolute;left:11277;top:8940;width:295;height:0" o:connectortype="straight" strokecolor="#272727 [2749]" strokeweight="1.5pt">
                <v:stroke endarrow="block" endarrowwidth="narrow"/>
              </v:shape>
            </v:group>
          </v:group>
        </w:pict>
      </w:r>
    </w:p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group id="_x0000_s1932" style="position:absolute;margin-left:330.3pt;margin-top:9.75pt;width:80.05pt;height:77.15pt;z-index:252035584" coordorigin="8087,7101" coordsize="1601,1543" o:regroupid="55">
            <v:shape id="_x0000_s1933" type="#_x0000_t202" style="position:absolute;left:8087;top:8369;width:1381;height:275;mso-height-percent:200;mso-height-percent:200;mso-width-relative:margin;mso-height-relative:margin;v-text-anchor:middle" fillcolor="#f2f2f2 [3052]" stroked="f">
              <v:textbox style="mso-next-textbox:#_x0000_s1933;mso-fit-shape-to-text:t" inset=".5mm,1mm,.5mm,1mm">
                <w:txbxContent>
                  <w:p w:rsidR="00D474D4" w:rsidRPr="00D737A7" w:rsidRDefault="00D474D4" w:rsidP="00105F72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/v</w:t>
                    </w:r>
                    <w:r w:rsidRPr="00D737A7">
                      <w:rPr>
                        <w:sz w:val="14"/>
                        <w:lang w:val="fr-FR"/>
                      </w:rPr>
                      <w:t>ar/log/sql_</w:t>
                    </w:r>
                    <w:r>
                      <w:rPr>
                        <w:sz w:val="14"/>
                        <w:lang w:val="fr-FR"/>
                      </w:rPr>
                      <w:t>s</w:t>
                    </w:r>
                    <w:r w:rsidRPr="00D737A7">
                      <w:rPr>
                        <w:sz w:val="14"/>
                        <w:lang w:val="fr-FR"/>
                      </w:rPr>
                      <w:t>3</w:t>
                    </w:r>
                    <w:r>
                      <w:rPr>
                        <w:sz w:val="14"/>
                        <w:lang w:val="fr-FR"/>
                      </w:rPr>
                      <w:t>/krono</w:t>
                    </w:r>
                  </w:p>
                </w:txbxContent>
              </v:textbox>
            </v:shape>
            <v:group id="_x0000_s1934" style="position:absolute;left:8552;top:7101;width:1136;height:1265" coordorigin="7762,7101" coordsize="1136,1265">
              <v:shape id="_x0000_s1935" type="#_x0000_t7" style="position:absolute;left:7762;top:7101;width:1136;height:1265" adj="4449" filled="f" strokecolor="#5a5a5a [2109]" strokeweight=".5pt">
                <v:stroke dashstyle="dash"/>
              </v:shape>
              <v:group id="_x0000_s1936" style="position:absolute;left:8043;top:7254;width:617;height:847;flip:y" coordorigin="1834,5608" coordsize="617,847">
                <v:shape id="_x0000_s1937" type="#_x0000_t65" style="position:absolute;left:1938;top:6101;width:250;height:457;rotation:90;flip:x" adj="10800" fillcolor="#c6d9f1 [671]" strokecolor="#1f497d [3215]" strokeweight=".5pt"/>
                <v:shape id="_x0000_s1938" type="#_x0000_t65" style="position:absolute;left:1970;top:5975;width:250;height:457;rotation:90;flip:x" adj="10800" fillcolor="#c6d9f1 [671]" strokecolor="#1f497d [3215]" strokeweight=".5pt"/>
                <v:shape id="_x0000_s1939" type="#_x0000_t65" style="position:absolute;left:2002;top:5859;width:250;height:457;rotation:90;flip:x" adj="10800" fillcolor="#c6d9f1 [671]" strokecolor="#1f497d [3215]" strokeweight=".5pt"/>
                <v:shape id="_x0000_s1940" type="#_x0000_t65" style="position:absolute;left:2034;top:5741;width:250;height:457;rotation:90;flip:x" adj="10800" fillcolor="#c6d9f1 [671]" strokecolor="#1f497d [3215]" strokeweight=".5pt"/>
                <v:shape id="_x0000_s1941" type="#_x0000_t65" style="position:absolute;left:2066;top:5629;width:250;height:457;rotation:90;flip:x" adj="10800" fillcolor="#c6d9f1 [671]" strokecolor="#1f497d [3215]" strokeweight=".5pt"/>
                <v:shape id="_x0000_s1942" type="#_x0000_t65" style="position:absolute;left:2098;top:5504;width:250;height:457;rotation:90;flip:x" adj="10800" fillcolor="#c6d9f1 [671]" strokecolor="#1f497d [3215]" strokeweight=".5pt"/>
              </v:group>
            </v:group>
          </v:group>
        </w:pict>
      </w:r>
    </w:p>
    <w:p w:rsidR="00105F72" w:rsidRDefault="00A65DA2" w:rsidP="00105F72">
      <w:r>
        <w:rPr>
          <w:noProof/>
          <w:lang w:val="fr-BE" w:eastAsia="fr-BE"/>
        </w:rPr>
        <w:pict>
          <v:shape id="_x0000_s2002" type="#_x0000_t202" style="position:absolute;margin-left:279.25pt;margin-top:9.3pt;width:59.55pt;height:13.75pt;z-index:252044800;mso-height-percent:200;mso-height-percent:200;mso-width-relative:margin;mso-height-relative:margin;v-text-anchor:middle" o:regroupid="55" fillcolor="#f2f2f2 [3052]" stroked="f">
            <v:textbox style="mso-next-textbox:#_x0000_s2002;mso-fit-shape-to-text:t" inset=".5mm,1mm,.5mm,1mm">
              <w:txbxContent>
                <w:p w:rsidR="00D474D4" w:rsidRPr="00D737A7" w:rsidRDefault="00D474D4" w:rsidP="00BA5B5E">
                  <w:pPr>
                    <w:jc w:val="center"/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 xml:space="preserve">Zip : </w:t>
                  </w:r>
                  <w:r w:rsidRPr="00105F72">
                    <w:rPr>
                      <w:b/>
                      <w:color w:val="FF0000"/>
                      <w:sz w:val="14"/>
                      <w:lang w:val="fr-FR"/>
                    </w:rPr>
                    <w:t>5</w:t>
                  </w:r>
                  <w:r>
                    <w:rPr>
                      <w:b/>
                      <w:color w:val="FF0000"/>
                      <w:sz w:val="14"/>
                      <w:lang w:val="fr-FR"/>
                    </w:rPr>
                    <w:t xml:space="preserve"> &gt; 2 </w:t>
                  </w:r>
                  <w:r w:rsidRPr="00105F72">
                    <w:rPr>
                      <w:b/>
                      <w:color w:val="FF0000"/>
                      <w:sz w:val="14"/>
                      <w:lang w:val="fr-FR"/>
                    </w:rPr>
                    <w:t>Gb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group id="_x0000_s1921" style="position:absolute;margin-left:44.2pt;margin-top:9.2pt;width:87.1pt;height:61.85pt;z-index:252041728" coordorigin="1718,11544" coordsize="1742,1237" o:regroupid="55">
            <v:group id="_x0000_s1922" style="position:absolute;left:2020;top:11544;width:1440;height:1237" coordorigin="3484,10584" coordsize="1440,1237">
              <v:group id="_x0000_s1923" style="position:absolute;left:3666;top:10584;width:991;height:941" coordorigin="7818,8257" coordsize="991,941">
                <v:shape id="_x0000_s1924" type="#_x0000_t65" style="position:absolute;left:8181;top:8473;width:250;height:457;rotation:90;flip:x" adj="10800" fillcolor="#d6e3bc [1302]" strokecolor="#4e6128 [1606]" strokeweight=".5pt"/>
                <v:shape id="_x0000_s1925" type="#_x0000_t7" style="position:absolute;left:7818;top:8257;width:991;height:941" adj="2546" filled="f" strokecolor="#5a5a5a [2109]" strokeweight=".5pt">
                  <v:stroke dashstyle="dash"/>
                </v:shape>
              </v:group>
              <v:shape id="_x0000_s1926" type="#_x0000_t202" style="position:absolute;left:3484;top:11546;width:1440;height:275;mso-height-percent:200;mso-height-percent:200;mso-width-relative:margin;mso-height-relative:margin;v-text-anchor:middle" fillcolor="#f2f2f2 [3052]" stroked="f">
                <v:textbox style="mso-next-textbox:#_x0000_s1926;mso-fit-shape-to-text:t" inset=".5mm,1mm,.5mm,1mm">
                  <w:txbxContent>
                    <w:p w:rsidR="00D474D4" w:rsidRPr="00D737A7" w:rsidRDefault="00D474D4" w:rsidP="00105F72">
                      <w:pPr>
                        <w:jc w:val="center"/>
                        <w:rPr>
                          <w:sz w:val="14"/>
                          <w:lang w:val="fr-FR"/>
                        </w:rPr>
                      </w:pPr>
                      <w:r>
                        <w:rPr>
                          <w:sz w:val="14"/>
                          <w:lang w:val="fr-FR"/>
                        </w:rPr>
                        <w:t>usr/dbx</w:t>
                      </w:r>
                      <w:r w:rsidRPr="00D737A7">
                        <w:rPr>
                          <w:sz w:val="14"/>
                          <w:lang w:val="fr-FR"/>
                        </w:rPr>
                        <w:t>/</w:t>
                      </w:r>
                      <w:r>
                        <w:rPr>
                          <w:sz w:val="14"/>
                          <w:lang w:val="fr-FR"/>
                        </w:rPr>
                        <w:t>mobdb_s3/</w:t>
                      </w:r>
                    </w:p>
                  </w:txbxContent>
                </v:textbox>
              </v:shape>
            </v:group>
            <v:shape id="_x0000_s1927" type="#_x0000_t202" style="position:absolute;left:1718;top:12055;width:544;height:497;mso-height-percent:200;mso-height-percent:200;mso-width-relative:margin;mso-height-relative:margin;v-text-anchor:middle" filled="f" fillcolor="#f2f2f2 [3052]" stroked="f">
              <v:textbox style="mso-next-textbox:#_x0000_s1927;mso-fit-shape-to-text:t" inset=".5mm,1mm,.5mm,1mm">
                <w:txbxContent>
                  <w:p w:rsidR="00D474D4" w:rsidRDefault="00D474D4" w:rsidP="00105F72">
                    <w:pPr>
                      <w:jc w:val="center"/>
                      <w:rPr>
                        <w:lang w:val="fr-FR"/>
                      </w:rPr>
                    </w:pPr>
                    <w:r w:rsidRPr="00175DEF">
                      <w:rPr>
                        <w:noProof/>
                        <w:lang w:val="fr-BE" w:eastAsia="fr-BE"/>
                      </w:rPr>
                      <w:drawing>
                        <wp:inline distT="0" distB="0" distL="0" distR="0">
                          <wp:extent cx="259161" cy="242963"/>
                          <wp:effectExtent l="19050" t="0" r="7539" b="0"/>
                          <wp:docPr id="107" name="Image 12" descr="dropbox-icon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ropbox-icon.pn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59150" cy="24295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noProof/>
          <w:lang w:val="fr-BE" w:eastAsia="fr-BE"/>
        </w:rPr>
        <w:pict>
          <v:group id="_x0000_s1916" style="position:absolute;margin-left:212pt;margin-top:9.3pt;width:60.3pt;height:61.4pt;z-index:252040704" coordorigin="5162,10586" coordsize="1206,1228" o:regroupid="55">
            <v:shape id="_x0000_s1917" type="#_x0000_t202" style="position:absolute;left:5162;top:11539;width:1206;height:275;mso-height-percent:200;mso-height-percent:200;mso-width-relative:margin;mso-height-relative:margin;v-text-anchor:middle" fillcolor="#f2f2f2 [3052]" stroked="f">
              <v:textbox style="mso-next-textbox:#_x0000_s1917;mso-fit-shape-to-text:t" inset=".5mm,1mm,.5mm,1mm">
                <w:txbxContent>
                  <w:p w:rsidR="00D474D4" w:rsidRPr="00D737A7" w:rsidRDefault="00D474D4" w:rsidP="00105F72">
                    <w:pPr>
                      <w:jc w:val="center"/>
                      <w:rPr>
                        <w:sz w:val="14"/>
                        <w:lang w:val="fr-FR"/>
                      </w:rPr>
                    </w:pPr>
                    <w:r>
                      <w:rPr>
                        <w:sz w:val="14"/>
                        <w:lang w:val="fr-FR"/>
                      </w:rPr>
                      <w:t>/v</w:t>
                    </w:r>
                    <w:r w:rsidRPr="00D737A7">
                      <w:rPr>
                        <w:sz w:val="14"/>
                        <w:lang w:val="fr-FR"/>
                      </w:rPr>
                      <w:t>ar/log/sql_</w:t>
                    </w:r>
                    <w:r>
                      <w:rPr>
                        <w:sz w:val="14"/>
                        <w:lang w:val="fr-FR"/>
                      </w:rPr>
                      <w:t>s</w:t>
                    </w:r>
                    <w:r w:rsidRPr="00D737A7">
                      <w:rPr>
                        <w:sz w:val="14"/>
                        <w:lang w:val="fr-FR"/>
                      </w:rPr>
                      <w:t>3</w:t>
                    </w:r>
                  </w:p>
                </w:txbxContent>
              </v:textbox>
            </v:shape>
            <v:group id="_x0000_s1918" style="position:absolute;left:5170;top:10586;width:991;height:941" coordorigin="7818,8257" coordsize="991,941">
              <v:shape id="_x0000_s1919" type="#_x0000_t65" style="position:absolute;left:8181;top:8473;width:250;height:457;rotation:90;flip:x" adj="10800" fillcolor="#d6e3bc [1302]" strokecolor="#4e6128 [1606]" strokeweight=".5pt"/>
              <v:shape id="_x0000_s1920" type="#_x0000_t7" style="position:absolute;left:7818;top:8257;width:991;height:941" adj="2546" filled="f" strokecolor="#5a5a5a [2109]" strokeweight=".5pt">
                <v:stroke dashstyle="dash"/>
              </v:shape>
            </v:group>
          </v:group>
        </w:pict>
      </w:r>
    </w:p>
    <w:p w:rsidR="00105F72" w:rsidRDefault="00A65DA2" w:rsidP="00105F72">
      <w:r>
        <w:rPr>
          <w:noProof/>
          <w:lang w:val="fr-BE" w:eastAsia="fr-BE"/>
        </w:rPr>
        <w:pict>
          <v:group id="_x0000_s1909" style="position:absolute;margin-left:133.2pt;margin-top:5.95pt;width:19.2pt;height:20.05pt;z-index:252043776" coordorigin="10681,8747" coordsize="2716,2624" o:regroupid="55">
            <v:group id="_x0000_s1910" style="position:absolute;left:10681;top:8747;width:2716;height:2624" coordorigin="10681,8747" coordsize="2716,2624">
              <v:shape id="_x0000_s1911" type="#_x0000_t124" style="position:absolute;left:10681;top:8747;width:2716;height:2624" fillcolor="white [3212]" strokecolor="gray [1629]" strokeweight="1.5pt"/>
              <v:oval id="_x0000_s1912" style="position:absolute;left:11080;top:9067;width:1920;height:1981" fillcolor="white [3212]" stroked="f"/>
            </v:group>
            <v:group id="_x0000_s1913" style="position:absolute;left:12041;top:8747;width:1061;height:1308" coordorigin="11277,8349" coordsize="295,591">
              <v:shape id="_x0000_s1914" type="#_x0000_t32" style="position:absolute;left:11277;top:8349;width:0;height:591;flip:y" o:connectortype="straight" strokecolor="#272727 [2749]" strokeweight="1.5pt">
                <v:stroke endarrow="block" endarrowwidth="narrow"/>
              </v:shape>
              <v:shape id="_x0000_s1915" type="#_x0000_t32" style="position:absolute;left:11277;top:8940;width:295;height:0" o:connectortype="straight" strokecolor="#272727 [2749]" strokeweight="1.5pt">
                <v:stroke endarrow="block" endarrowwidth="narrow"/>
              </v:shape>
            </v:group>
          </v:group>
        </w:pict>
      </w:r>
    </w:p>
    <w:p w:rsidR="00105F72" w:rsidRDefault="00A65DA2" w:rsidP="00105F72">
      <w:r>
        <w:rPr>
          <w:noProof/>
          <w:lang w:val="fr-BE" w:eastAsia="fr-BE"/>
        </w:rPr>
        <w:pict>
          <v:group id="_x0000_s1928" style="position:absolute;margin-left:254.45pt;margin-top:3.45pt;width:102.4pt;height:18.05pt;z-index:252042752" coordorigin="5182,12189" coordsize="2048,361" o:regroupid="55">
            <v:shape id="_x0000_s1929" type="#_x0000_t32" style="position:absolute;left:6206;top:11348;width:0;height:2048;rotation:-90" o:connectortype="straight" strokecolor="gray [1629]" strokeweight="1.5pt"/>
            <v:shape id="_x0000_s1930" type="#_x0000_t8" style="position:absolute;left:6019;top:12224;width:361;height:292;rotation:90;flip:x y" fillcolor="#f2f2f2 [3052]" strokecolor="gray [1629]" strokeweight="1.5pt"/>
          </v:group>
        </w:pict>
      </w:r>
    </w:p>
    <w:p w:rsidR="00105F72" w:rsidRDefault="00A65DA2" w:rsidP="00105F72">
      <w:r>
        <w:rPr>
          <w:noProof/>
          <w:lang w:val="fr-BE" w:eastAsia="fr-BE"/>
        </w:rPr>
        <w:pict>
          <v:shape id="_x0000_s1897" type="#_x0000_t32" style="position:absolute;margin-left:105.65pt;margin-top:2.25pt;width:106.75pt;height:.6pt;flip:x;z-index:252039680" o:connectortype="straight" o:regroupid="55" strokecolor="gray [1629]" strokeweight="1.5pt">
            <v:stroke endarrow="block"/>
          </v:shape>
        </w:pict>
      </w:r>
    </w:p>
    <w:p w:rsidR="00105F72" w:rsidRDefault="00105F72" w:rsidP="00105F72"/>
    <w:p w:rsidR="00105F72" w:rsidRDefault="00105F72" w:rsidP="00105F72"/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shape id="_x0000_s1998" type="#_x0000_t202" style="position:absolute;margin-left:334.8pt;margin-top:8pt;width:105.6pt;height:52.25pt;z-index:252036608;mso-width-relative:margin;mso-height-relative:margin" o:regroupid="55" fillcolor="#f2f2f2 [3052]" stroked="f">
            <v:textbox style="mso-next-textbox:#_x0000_s1998" inset=".5mm,1mm,.5mm,1mm">
              <w:txbxContent>
                <w:p w:rsidR="00D474D4" w:rsidRPr="000110E2" w:rsidRDefault="00D474D4" w:rsidP="00105F72">
                  <w:pPr>
                    <w:rPr>
                      <w:sz w:val="14"/>
                      <w:lang w:val="en-GB"/>
                    </w:rPr>
                  </w:pPr>
                  <w:r w:rsidRPr="000110E2">
                    <w:rPr>
                      <w:sz w:val="14"/>
                      <w:lang w:val="en-GB"/>
                    </w:rPr>
                    <w:t>Hourly backups for 3 days :</w:t>
                  </w:r>
                </w:p>
                <w:p w:rsidR="00D474D4" w:rsidRPr="000110E2" w:rsidRDefault="00D474D4" w:rsidP="00105F72">
                  <w:pPr>
                    <w:rPr>
                      <w:sz w:val="14"/>
                      <w:lang w:val="en-GB"/>
                    </w:rPr>
                  </w:pPr>
                </w:p>
                <w:p w:rsidR="00D474D4" w:rsidRPr="000110E2" w:rsidRDefault="00D474D4" w:rsidP="00105F72">
                  <w:pPr>
                    <w:rPr>
                      <w:sz w:val="14"/>
                      <w:lang w:val="en-GB"/>
                    </w:rPr>
                  </w:pPr>
                  <w:r w:rsidRPr="000110E2">
                    <w:rPr>
                      <w:sz w:val="14"/>
                      <w:lang w:val="en-GB"/>
                    </w:rPr>
                    <w:t>3 x 24 backups = 72 backups.</w:t>
                  </w:r>
                </w:p>
                <w:p w:rsidR="00D474D4" w:rsidRPr="000110E2" w:rsidRDefault="00D474D4" w:rsidP="00105F72">
                  <w:pPr>
                    <w:rPr>
                      <w:sz w:val="14"/>
                      <w:lang w:val="en-GB"/>
                    </w:rPr>
                  </w:pPr>
                </w:p>
                <w:p w:rsidR="00D474D4" w:rsidRDefault="00D474D4" w:rsidP="00105F72">
                  <w:pPr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 xml:space="preserve">72 x 2Gb = </w:t>
                  </w:r>
                  <w:r w:rsidRPr="00BA5B5E">
                    <w:rPr>
                      <w:b/>
                      <w:color w:val="FF0000"/>
                      <w:sz w:val="14"/>
                      <w:lang w:val="fr-FR"/>
                    </w:rPr>
                    <w:t>144 Gb</w:t>
                  </w:r>
                </w:p>
                <w:p w:rsidR="00D474D4" w:rsidRPr="00D737A7" w:rsidRDefault="00D474D4" w:rsidP="00105F72">
                  <w:pPr>
                    <w:rPr>
                      <w:sz w:val="14"/>
                      <w:lang w:val="fr-FR"/>
                    </w:rPr>
                  </w:pP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2000" type="#_x0000_t202" style="position:absolute;margin-left:223.9pt;margin-top:1.2pt;width:79.8pt;height:13.75pt;z-index:252038656;mso-height-percent:200;mso-height-percent:200;mso-width-relative:margin;mso-height-relative:margin;v-text-anchor:middle" o:regroupid="55" fillcolor="#f2f2f2 [3052]" stroked="f">
            <v:textbox style="mso-next-textbox:#_x0000_s2000;mso-fit-shape-to-text:t" inset=".5mm,1mm,.5mm,1mm">
              <w:txbxContent>
                <w:p w:rsidR="00D474D4" w:rsidRPr="00D737A7" w:rsidRDefault="00D474D4" w:rsidP="00105F72">
                  <w:pPr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 xml:space="preserve">Temps .bins copy : </w:t>
                  </w:r>
                  <w:r w:rsidRPr="00105F72">
                    <w:rPr>
                      <w:b/>
                      <w:color w:val="FF0000"/>
                      <w:sz w:val="14"/>
                      <w:lang w:val="fr-FR"/>
                    </w:rPr>
                    <w:t>5Gb</w:t>
                  </w:r>
                </w:p>
              </w:txbxContent>
            </v:textbox>
          </v:shape>
        </w:pict>
      </w:r>
      <w:r>
        <w:rPr>
          <w:noProof/>
          <w:lang w:val="fr-BE" w:eastAsia="fr-BE"/>
        </w:rPr>
        <w:pict>
          <v:shape id="_x0000_s1999" type="#_x0000_t202" style="position:absolute;margin-left:81.35pt;margin-top:1.1pt;width:90.35pt;height:13.75pt;z-index:252037632;mso-height-percent:200;mso-height-percent:200;mso-width-relative:margin;mso-height-relative:margin;v-text-anchor:middle" o:regroupid="55" fillcolor="#f2f2f2 [3052]" stroked="f">
            <v:textbox style="mso-next-textbox:#_x0000_s1999;mso-fit-shape-to-text:t" inset=".5mm,1mm,.5mm,1mm">
              <w:txbxContent>
                <w:p w:rsidR="00D474D4" w:rsidRPr="00D737A7" w:rsidRDefault="00D474D4" w:rsidP="00105F72">
                  <w:pPr>
                    <w:rPr>
                      <w:sz w:val="14"/>
                      <w:lang w:val="fr-FR"/>
                    </w:rPr>
                  </w:pPr>
                  <w:r>
                    <w:rPr>
                      <w:sz w:val="14"/>
                      <w:lang w:val="fr-FR"/>
                    </w:rPr>
                    <w:t xml:space="preserve">Dropbox daily .bins : </w:t>
                  </w:r>
                  <w:r w:rsidRPr="00105F72">
                    <w:rPr>
                      <w:b/>
                      <w:color w:val="FF0000"/>
                      <w:sz w:val="14"/>
                      <w:lang w:val="fr-FR"/>
                    </w:rPr>
                    <w:t>5Gb</w:t>
                  </w:r>
                </w:p>
              </w:txbxContent>
            </v:textbox>
          </v:shape>
        </w:pict>
      </w:r>
    </w:p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A65DA2" w:rsidP="00105F72">
      <w:r>
        <w:rPr>
          <w:noProof/>
          <w:lang w:val="fr-BE" w:eastAsia="fr-BE"/>
        </w:rPr>
        <w:pict>
          <v:shape id="_x0000_s2026" type="#_x0000_t202" style="position:absolute;margin-left:206pt;margin-top:9.55pt;width:200.5pt;height:114.75pt;z-index:252045824;mso-width-relative:margin;mso-height-relative:margin" fillcolor="#f2f2f2 [3052]" stroked="f">
            <v:textbox style="mso-next-textbox:#_x0000_s2026" inset="2.5mm,2mm,2.5mm,2mm">
              <w:txbxContent>
                <w:p w:rsidR="00D474D4" w:rsidRPr="000110E2" w:rsidRDefault="00D474D4" w:rsidP="009B7FF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OS and servers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5Gb</w:t>
                  </w:r>
                  <w:r w:rsidRPr="000110E2">
                    <w:rPr>
                      <w:sz w:val="16"/>
                      <w:lang w:val="en-GB"/>
                    </w:rPr>
                    <w:t xml:space="preserve"> (including App code)</w:t>
                  </w:r>
                </w:p>
                <w:p w:rsidR="00D474D4" w:rsidRPr="000110E2" w:rsidRDefault="00D474D4" w:rsidP="009B7FF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Master SQL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5Gb</w:t>
                  </w:r>
                </w:p>
                <w:p w:rsidR="00D474D4" w:rsidRPr="000110E2" w:rsidRDefault="00D474D4" w:rsidP="009B7FF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Slave SQL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5Gb</w:t>
                  </w:r>
                </w:p>
                <w:p w:rsidR="00D474D4" w:rsidRPr="000110E2" w:rsidRDefault="00D474D4" w:rsidP="009B7FF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Mobfiles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10Gb</w:t>
                  </w:r>
                </w:p>
                <w:p w:rsidR="00D474D4" w:rsidRPr="000110E2" w:rsidRDefault="00D474D4" w:rsidP="009B7FF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Delta logs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5Gb</w:t>
                  </w:r>
                  <w:r w:rsidRPr="000110E2">
                    <w:rPr>
                      <w:sz w:val="16"/>
                      <w:lang w:val="en-GB"/>
                    </w:rPr>
                    <w:t xml:space="preserve"> </w:t>
                  </w:r>
                </w:p>
                <w:p w:rsidR="00D474D4" w:rsidRPr="000110E2" w:rsidRDefault="00D474D4" w:rsidP="009B7FF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Temp bins copy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5Gb</w:t>
                  </w:r>
                </w:p>
                <w:p w:rsidR="00D474D4" w:rsidRPr="000110E2" w:rsidRDefault="00D474D4" w:rsidP="0006036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Dropbox daily copy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5Gb</w:t>
                  </w:r>
                </w:p>
                <w:p w:rsidR="00D474D4" w:rsidRPr="000110E2" w:rsidRDefault="00D474D4" w:rsidP="00060365">
                  <w:pPr>
                    <w:rPr>
                      <w:sz w:val="16"/>
                      <w:lang w:val="en-GB"/>
                    </w:rPr>
                  </w:pPr>
                  <w:r w:rsidRPr="000110E2">
                    <w:rPr>
                      <w:sz w:val="16"/>
                      <w:lang w:val="en-GB"/>
                    </w:rPr>
                    <w:t xml:space="preserve">Hourly backups : </w:t>
                  </w:r>
                  <w:r w:rsidRPr="000110E2">
                    <w:rPr>
                      <w:b/>
                      <w:color w:val="FF0000"/>
                      <w:sz w:val="16"/>
                      <w:lang w:val="en-GB"/>
                    </w:rPr>
                    <w:t>144 Gb</w:t>
                  </w:r>
                </w:p>
                <w:p w:rsidR="00D474D4" w:rsidRPr="000110E2" w:rsidRDefault="00D474D4" w:rsidP="00060365">
                  <w:pPr>
                    <w:rPr>
                      <w:sz w:val="14"/>
                      <w:lang w:val="en-GB"/>
                    </w:rPr>
                  </w:pPr>
                </w:p>
                <w:p w:rsidR="00D474D4" w:rsidRPr="000110E2" w:rsidRDefault="00D474D4" w:rsidP="00BA3056">
                  <w:pPr>
                    <w:jc w:val="right"/>
                    <w:rPr>
                      <w:sz w:val="14"/>
                      <w:lang w:val="en-GB"/>
                    </w:rPr>
                  </w:pPr>
                  <w:r w:rsidRPr="000110E2">
                    <w:rPr>
                      <w:sz w:val="14"/>
                      <w:lang w:val="en-GB"/>
                    </w:rPr>
                    <w:t xml:space="preserve">TOTAL SIZE NEEDED MINIMUM : </w:t>
                  </w:r>
                  <w:r w:rsidRPr="000110E2">
                    <w:rPr>
                      <w:b/>
                      <w:color w:val="FF0000"/>
                      <w:sz w:val="22"/>
                      <w:lang w:val="en-GB"/>
                    </w:rPr>
                    <w:t>184 Gb</w:t>
                  </w:r>
                </w:p>
              </w:txbxContent>
            </v:textbox>
          </v:shape>
        </w:pict>
      </w:r>
    </w:p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/>
    <w:p w:rsidR="00105F72" w:rsidRDefault="00105F72" w:rsidP="00105F72">
      <w:r>
        <w:br w:type="page"/>
      </w:r>
    </w:p>
    <w:p w:rsidR="000545B2" w:rsidRDefault="000545B2" w:rsidP="00105F72"/>
    <w:p w:rsidR="000545B2" w:rsidRDefault="000545B2" w:rsidP="00FE23BE">
      <w:pPr>
        <w:pStyle w:val="Titre2"/>
      </w:pPr>
      <w:r>
        <w:t xml:space="preserve">Tips about </w:t>
      </w:r>
      <w:r w:rsidR="00EE45BB">
        <w:t>monitoring</w:t>
      </w:r>
      <w:r>
        <w:t xml:space="preserve"> the disk usage:</w:t>
      </w:r>
    </w:p>
    <w:p w:rsidR="000545B2" w:rsidRDefault="000545B2" w:rsidP="000545B2"/>
    <w:p w:rsidR="000545B2" w:rsidRDefault="000545B2" w:rsidP="000545B2">
      <w:r>
        <w:t>The following commands are useful :</w:t>
      </w:r>
    </w:p>
    <w:p w:rsidR="000545B2" w:rsidRDefault="000545B2" w:rsidP="000545B2"/>
    <w:p w:rsidR="000545B2" w:rsidRDefault="000545B2" w:rsidP="000545B2">
      <w:r>
        <w:t>Check the folders that use the most disk space</w:t>
      </w:r>
    </w:p>
    <w:p w:rsidR="000545B2" w:rsidRDefault="000545B2" w:rsidP="000545B2"/>
    <w:p w:rsidR="000545B2" w:rsidRPr="000110E2" w:rsidRDefault="000545B2" w:rsidP="000545B2">
      <w:pPr>
        <w:pStyle w:val="csvFormat"/>
        <w:rPr>
          <w:color w:val="FF0000"/>
          <w:lang w:val="fr-BE"/>
        </w:rPr>
      </w:pPr>
      <w:r w:rsidRPr="000110E2">
        <w:rPr>
          <w:color w:val="FF0000"/>
          <w:lang w:val="fr-BE"/>
        </w:rPr>
        <w:t>du -hsx * | sort -rh | head -12</w:t>
      </w:r>
    </w:p>
    <w:p w:rsidR="000545B2" w:rsidRDefault="000545B2" w:rsidP="000545B2">
      <w:pPr>
        <w:pStyle w:val="csvFormat"/>
      </w:pPr>
      <w:r>
        <w:t>5.4G    srv</w:t>
      </w:r>
    </w:p>
    <w:p w:rsidR="000545B2" w:rsidRDefault="000545B2" w:rsidP="000545B2">
      <w:pPr>
        <w:pStyle w:val="csvFormat"/>
      </w:pPr>
      <w:r>
        <w:t>3.7G    home</w:t>
      </w:r>
    </w:p>
    <w:p w:rsidR="000545B2" w:rsidRDefault="000545B2" w:rsidP="000545B2">
      <w:pPr>
        <w:pStyle w:val="csvFormat"/>
      </w:pPr>
      <w:r>
        <w:t>3.3G    root</w:t>
      </w:r>
    </w:p>
    <w:p w:rsidR="000545B2" w:rsidRPr="00755FC7" w:rsidRDefault="000545B2" w:rsidP="000545B2">
      <w:pPr>
        <w:pStyle w:val="csvFormat"/>
        <w:rPr>
          <w:lang w:val="fr-BE"/>
        </w:rPr>
      </w:pPr>
      <w:r w:rsidRPr="00755FC7">
        <w:rPr>
          <w:lang w:val="fr-BE"/>
        </w:rPr>
        <w:t>706M    mobfiles</w:t>
      </w:r>
    </w:p>
    <w:p w:rsidR="000545B2" w:rsidRPr="00755FC7" w:rsidRDefault="000545B2" w:rsidP="000545B2">
      <w:pPr>
        <w:pStyle w:val="csvFormat"/>
        <w:rPr>
          <w:lang w:val="fr-BE"/>
        </w:rPr>
      </w:pPr>
      <w:r w:rsidRPr="00755FC7">
        <w:rPr>
          <w:lang w:val="fr-BE"/>
        </w:rPr>
        <w:t>437M    usr</w:t>
      </w:r>
    </w:p>
    <w:p w:rsidR="000545B2" w:rsidRPr="00755FC7" w:rsidRDefault="000545B2" w:rsidP="000545B2">
      <w:pPr>
        <w:pStyle w:val="csvFormat"/>
        <w:rPr>
          <w:lang w:val="fr-BE"/>
        </w:rPr>
      </w:pPr>
      <w:r w:rsidRPr="00755FC7">
        <w:rPr>
          <w:lang w:val="fr-BE"/>
        </w:rPr>
        <w:t>217M    var</w:t>
      </w:r>
    </w:p>
    <w:p w:rsidR="000545B2" w:rsidRPr="00755FC7" w:rsidRDefault="000545B2" w:rsidP="000545B2">
      <w:pPr>
        <w:pStyle w:val="csvFormat"/>
        <w:rPr>
          <w:lang w:val="fr-BE"/>
        </w:rPr>
      </w:pPr>
      <w:r w:rsidRPr="00755FC7">
        <w:rPr>
          <w:lang w:val="fr-BE"/>
        </w:rPr>
        <w:t>109M    lib</w:t>
      </w:r>
    </w:p>
    <w:p w:rsidR="000545B2" w:rsidRPr="00755FC7" w:rsidRDefault="000545B2" w:rsidP="000545B2">
      <w:pPr>
        <w:pStyle w:val="csvFormat"/>
        <w:rPr>
          <w:lang w:val="fr-BE"/>
        </w:rPr>
      </w:pPr>
      <w:r w:rsidRPr="00755FC7">
        <w:rPr>
          <w:lang w:val="fr-BE"/>
        </w:rPr>
        <w:t>16M     boot</w:t>
      </w:r>
    </w:p>
    <w:p w:rsidR="000545B2" w:rsidRPr="000110E2" w:rsidRDefault="000545B2" w:rsidP="000545B2">
      <w:pPr>
        <w:pStyle w:val="csvFormat"/>
        <w:rPr>
          <w:lang w:val="fr-BE"/>
        </w:rPr>
      </w:pPr>
      <w:r w:rsidRPr="000110E2">
        <w:rPr>
          <w:lang w:val="fr-BE"/>
        </w:rPr>
        <w:t>6.3M    etc</w:t>
      </w:r>
    </w:p>
    <w:p w:rsidR="000545B2" w:rsidRPr="000110E2" w:rsidRDefault="000545B2" w:rsidP="000545B2">
      <w:pPr>
        <w:pStyle w:val="csvFormat"/>
        <w:rPr>
          <w:lang w:val="fr-BE"/>
        </w:rPr>
      </w:pPr>
      <w:r w:rsidRPr="000110E2">
        <w:rPr>
          <w:lang w:val="fr-BE"/>
        </w:rPr>
        <w:t>5.6M    bin</w:t>
      </w:r>
    </w:p>
    <w:p w:rsidR="000545B2" w:rsidRPr="00755FC7" w:rsidRDefault="000545B2" w:rsidP="000545B2">
      <w:pPr>
        <w:pStyle w:val="csvFormat"/>
        <w:rPr>
          <w:lang w:val="en-GB"/>
        </w:rPr>
      </w:pPr>
      <w:r w:rsidRPr="00755FC7">
        <w:rPr>
          <w:lang w:val="en-GB"/>
        </w:rPr>
        <w:t>5.0M    sbin</w:t>
      </w:r>
    </w:p>
    <w:p w:rsidR="000545B2" w:rsidRDefault="000545B2" w:rsidP="000545B2">
      <w:pPr>
        <w:pStyle w:val="csvFormat"/>
      </w:pPr>
      <w:r>
        <w:t>2.4M    lib32</w:t>
      </w:r>
    </w:p>
    <w:p w:rsidR="000545B2" w:rsidRDefault="000545B2" w:rsidP="000545B2"/>
    <w:p w:rsidR="000545B2" w:rsidRDefault="000545B2" w:rsidP="000545B2">
      <w:r>
        <w:t>Drill down disk space usage among folders</w:t>
      </w:r>
    </w:p>
    <w:p w:rsidR="000545B2" w:rsidRDefault="000545B2" w:rsidP="000545B2"/>
    <w:p w:rsidR="000545B2" w:rsidRPr="000110E2" w:rsidRDefault="000545B2" w:rsidP="000545B2">
      <w:pPr>
        <w:pStyle w:val="csvFormat"/>
        <w:rPr>
          <w:color w:val="FF0000"/>
          <w:lang w:val="fr-BE"/>
        </w:rPr>
      </w:pPr>
      <w:r w:rsidRPr="000110E2">
        <w:rPr>
          <w:color w:val="FF0000"/>
          <w:lang w:val="fr-BE"/>
        </w:rPr>
        <w:t>du -hx * | sort -rh | head -12</w:t>
      </w:r>
    </w:p>
    <w:p w:rsidR="000545B2" w:rsidRDefault="000545B2" w:rsidP="000545B2">
      <w:pPr>
        <w:pStyle w:val="csvFormat"/>
      </w:pPr>
      <w:r>
        <w:t>5.4G    srv</w:t>
      </w:r>
    </w:p>
    <w:p w:rsidR="000545B2" w:rsidRDefault="000545B2" w:rsidP="000545B2">
      <w:pPr>
        <w:pStyle w:val="csvFormat"/>
      </w:pPr>
      <w:r>
        <w:t>3.7G    home</w:t>
      </w:r>
    </w:p>
    <w:p w:rsidR="000545B2" w:rsidRDefault="000545B2" w:rsidP="000545B2">
      <w:pPr>
        <w:pStyle w:val="csvFormat"/>
      </w:pPr>
      <w:r>
        <w:t>3.4G    home/dropbox</w:t>
      </w:r>
    </w:p>
    <w:p w:rsidR="000545B2" w:rsidRDefault="000545B2" w:rsidP="000545B2">
      <w:pPr>
        <w:pStyle w:val="csvFormat"/>
      </w:pPr>
      <w:r>
        <w:t>3.3G    root</w:t>
      </w:r>
    </w:p>
    <w:p w:rsidR="000545B2" w:rsidRDefault="000545B2" w:rsidP="000545B2">
      <w:pPr>
        <w:pStyle w:val="csvFormat"/>
      </w:pPr>
      <w:r>
        <w:t>3.1G    home/dropbox/Dropbox/backup/app01/sql-binaries</w:t>
      </w:r>
    </w:p>
    <w:p w:rsidR="000545B2" w:rsidRDefault="000545B2" w:rsidP="000545B2">
      <w:pPr>
        <w:pStyle w:val="csvFormat"/>
      </w:pPr>
      <w:r>
        <w:t>3.1G    home/dropbox/Dropbox/backup/app01</w:t>
      </w:r>
    </w:p>
    <w:p w:rsidR="000545B2" w:rsidRDefault="000545B2" w:rsidP="000545B2">
      <w:pPr>
        <w:pStyle w:val="csvFormat"/>
      </w:pPr>
      <w:r>
        <w:t>3.1G    home/dropbox/Dropbox/backup</w:t>
      </w:r>
    </w:p>
    <w:p w:rsidR="000545B2" w:rsidRDefault="000545B2" w:rsidP="000545B2">
      <w:pPr>
        <w:pStyle w:val="csvFormat"/>
      </w:pPr>
      <w:r>
        <w:t>3.1G    home/dropbox/Dropbox</w:t>
      </w:r>
    </w:p>
    <w:p w:rsidR="000545B2" w:rsidRDefault="000545B2" w:rsidP="000545B2">
      <w:pPr>
        <w:pStyle w:val="csvFormat"/>
      </w:pPr>
      <w:r>
        <w:t>3.0G    srv/mysql-slave</w:t>
      </w:r>
    </w:p>
    <w:p w:rsidR="000545B2" w:rsidRDefault="000545B2" w:rsidP="000545B2">
      <w:pPr>
        <w:pStyle w:val="csvFormat"/>
      </w:pPr>
      <w:r>
        <w:t>2.4G    srv/mysql/mobminder</w:t>
      </w:r>
    </w:p>
    <w:p w:rsidR="000545B2" w:rsidRDefault="000545B2" w:rsidP="000545B2">
      <w:pPr>
        <w:pStyle w:val="csvFormat"/>
      </w:pPr>
      <w:r>
        <w:t>2.4G    srv/mysql</w:t>
      </w:r>
    </w:p>
    <w:p w:rsidR="000545B2" w:rsidRDefault="000545B2" w:rsidP="000545B2">
      <w:pPr>
        <w:pStyle w:val="csvFormat"/>
      </w:pPr>
      <w:r>
        <w:t>2.4G    home/dropbox/Dropbox/backup/app01/sql-binaries/Mobminder</w:t>
      </w:r>
    </w:p>
    <w:p w:rsidR="000545B2" w:rsidRDefault="000545B2" w:rsidP="000545B2"/>
    <w:p w:rsidR="000545B2" w:rsidRDefault="00497BB9" w:rsidP="000545B2">
      <w:r>
        <w:t>Disk filling figures</w:t>
      </w:r>
    </w:p>
    <w:p w:rsidR="00497BB9" w:rsidRPr="000545B2" w:rsidRDefault="00497BB9" w:rsidP="000545B2"/>
    <w:p w:rsidR="00497BB9" w:rsidRPr="00D10192" w:rsidRDefault="00497BB9" w:rsidP="00497BB9">
      <w:pPr>
        <w:pStyle w:val="csvFormat"/>
        <w:rPr>
          <w:color w:val="FF0000"/>
        </w:rPr>
      </w:pPr>
      <w:r w:rsidRPr="00D10192">
        <w:rPr>
          <w:color w:val="FF0000"/>
        </w:rPr>
        <w:t>df –h</w:t>
      </w:r>
    </w:p>
    <w:p w:rsidR="00497BB9" w:rsidRDefault="00497BB9" w:rsidP="00497BB9">
      <w:pPr>
        <w:pStyle w:val="csvFormat"/>
      </w:pPr>
    </w:p>
    <w:p w:rsidR="00497BB9" w:rsidRDefault="00497BB9" w:rsidP="00497BB9">
      <w:pPr>
        <w:pStyle w:val="csvFormat"/>
      </w:pPr>
      <w:r>
        <w:t>Filesystem            Size  Used Avail Use% Mounted on</w:t>
      </w:r>
    </w:p>
    <w:p w:rsidR="00497BB9" w:rsidRPr="00755FC7" w:rsidRDefault="00497BB9" w:rsidP="00497BB9">
      <w:pPr>
        <w:pStyle w:val="csvFormat"/>
        <w:rPr>
          <w:lang w:val="nl-BE"/>
        </w:rPr>
      </w:pPr>
      <w:r w:rsidRPr="00755FC7">
        <w:rPr>
          <w:lang w:val="nl-BE"/>
        </w:rPr>
        <w:t>/dev/mapper/vgAPP01-root</w:t>
      </w:r>
    </w:p>
    <w:p w:rsidR="00497BB9" w:rsidRPr="00755FC7" w:rsidRDefault="00497BB9" w:rsidP="00497BB9">
      <w:pPr>
        <w:pStyle w:val="csvFormat"/>
        <w:rPr>
          <w:lang w:val="nl-BE"/>
        </w:rPr>
      </w:pPr>
      <w:r w:rsidRPr="00755FC7">
        <w:rPr>
          <w:lang w:val="nl-BE"/>
        </w:rPr>
        <w:t xml:space="preserve">                      9.2G  8.5G  230M  98% /</w:t>
      </w:r>
    </w:p>
    <w:p w:rsidR="00497BB9" w:rsidRDefault="00497BB9" w:rsidP="00497BB9">
      <w:pPr>
        <w:pStyle w:val="csvFormat"/>
      </w:pPr>
      <w:r>
        <w:t>tmpfs                 4.0G     0  4.0G   0% /lib/init/rw</w:t>
      </w:r>
    </w:p>
    <w:p w:rsidR="00497BB9" w:rsidRDefault="00497BB9" w:rsidP="00497BB9">
      <w:pPr>
        <w:pStyle w:val="csvFormat"/>
      </w:pPr>
      <w:r>
        <w:t>udev                  4.0G  144K  4.0G   1% /dev</w:t>
      </w:r>
    </w:p>
    <w:p w:rsidR="00497BB9" w:rsidRDefault="00497BB9" w:rsidP="00497BB9">
      <w:pPr>
        <w:pStyle w:val="csvFormat"/>
      </w:pPr>
      <w:r>
        <w:t>tmpfs                 4.0G     0  4.0G   0% /dev/shm</w:t>
      </w:r>
    </w:p>
    <w:p w:rsidR="00497BB9" w:rsidRDefault="00497BB9" w:rsidP="00497BB9">
      <w:pPr>
        <w:pStyle w:val="csvFormat"/>
      </w:pPr>
      <w:r>
        <w:t>/dev/vda1             894M   16M  830M   2% /boot</w:t>
      </w:r>
    </w:p>
    <w:p w:rsidR="00497BB9" w:rsidRDefault="00497BB9" w:rsidP="00497BB9">
      <w:pPr>
        <w:pStyle w:val="csvFormat"/>
      </w:pPr>
      <w:r>
        <w:t>/dev/mapper/vgAPP01-srv</w:t>
      </w:r>
    </w:p>
    <w:p w:rsidR="00497BB9" w:rsidRDefault="00497BB9" w:rsidP="00497BB9">
      <w:pPr>
        <w:pStyle w:val="csvFormat"/>
      </w:pPr>
      <w:r>
        <w:t xml:space="preserve">                       28G  5.6G   21G  22% /srv</w:t>
      </w:r>
    </w:p>
    <w:p w:rsidR="00497BB9" w:rsidRDefault="00497BB9" w:rsidP="00497BB9">
      <w:pPr>
        <w:pStyle w:val="csvFormat"/>
      </w:pPr>
      <w:r>
        <w:t>/dev/mapper/vgAPP01-log</w:t>
      </w:r>
    </w:p>
    <w:p w:rsidR="000545B2" w:rsidRDefault="00497BB9" w:rsidP="00497BB9">
      <w:pPr>
        <w:pStyle w:val="csvFormat"/>
      </w:pPr>
      <w:r>
        <w:t xml:space="preserve">                      4.6G  1.9G  2.6G  42% /var/log</w:t>
      </w:r>
    </w:p>
    <w:p w:rsidR="00497BB9" w:rsidRDefault="00497BB9" w:rsidP="00497BB9">
      <w:pPr>
        <w:pStyle w:val="csvFormat"/>
      </w:pPr>
    </w:p>
    <w:p w:rsidR="00497BB9" w:rsidRDefault="00497BB9" w:rsidP="00497BB9"/>
    <w:p w:rsidR="00497BB9" w:rsidRDefault="00497BB9" w:rsidP="00497BB9"/>
    <w:p w:rsidR="000545B2" w:rsidRDefault="000545B2" w:rsidP="00105F72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</w:p>
    <w:p w:rsidR="00FE23BE" w:rsidRDefault="00FE23BE">
      <w:pPr>
        <w:rPr>
          <w:rFonts w:ascii="Calibri" w:hAnsi="Calibri" w:cs="Arial"/>
          <w:b/>
          <w:bCs/>
          <w:color w:val="5A89C2"/>
          <w:kern w:val="32"/>
          <w:sz w:val="36"/>
          <w:szCs w:val="32"/>
        </w:rPr>
      </w:pPr>
      <w:r>
        <w:br w:type="page"/>
      </w:r>
    </w:p>
    <w:p w:rsidR="005E5BFB" w:rsidRDefault="00BD1F13" w:rsidP="00FE23BE">
      <w:pPr>
        <w:pStyle w:val="Titre1"/>
      </w:pPr>
      <w:r>
        <w:lastRenderedPageBreak/>
        <w:t>SMS provider mBlox</w:t>
      </w:r>
    </w:p>
    <w:p w:rsidR="005E5BFB" w:rsidRDefault="005E5BFB" w:rsidP="005E5BFB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</w:p>
    <w:p w:rsidR="0080340B" w:rsidRDefault="0080340B" w:rsidP="005E5BFB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</w:p>
    <w:p w:rsidR="000110E2" w:rsidRDefault="000110E2" w:rsidP="005E5BFB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</w:p>
    <w:p w:rsidR="000110E2" w:rsidRDefault="000110E2" w:rsidP="005E5BFB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Technical documentation about interfacing with the api:</w:t>
      </w:r>
    </w:p>
    <w:p w:rsidR="000110E2" w:rsidRPr="000110E2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=&gt; http://manage.mblox.com/developers/sms.html#http</w:t>
      </w:r>
    </w:p>
    <w:p w:rsidR="000110E2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</w:p>
    <w:p w:rsidR="000110E2" w:rsidRPr="000110E2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Opened accounts at mBlox:</w:t>
      </w:r>
    </w:p>
    <w:p w:rsidR="000110E2" w:rsidRPr="00755899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</w:pPr>
      <w:r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 xml:space="preserve">-profile International nouvelle API: MobminderInter (mdp: </w:t>
      </w:r>
      <w:r w:rsidR="00FE23BE"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>tgx23PiQ</w:t>
      </w:r>
      <w:r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>)</w:t>
      </w:r>
    </w:p>
    <w:p w:rsidR="000110E2" w:rsidRPr="00755899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</w:pPr>
      <w:r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 xml:space="preserve">-profile Fr MKT+alpha : MobminderfrMkt (mdp: </w:t>
      </w:r>
      <w:r w:rsidR="00FE23BE"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>tgx23PiQ</w:t>
      </w:r>
      <w:r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>)</w:t>
      </w:r>
    </w:p>
    <w:p w:rsidR="000110E2" w:rsidRPr="00755899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</w:pPr>
      <w:r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 xml:space="preserve">-profile Fr NTF+alpha : MobminderfrNtf (mdp: </w:t>
      </w:r>
      <w:r w:rsidR="00FE23BE"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>tgx23PiQ</w:t>
      </w:r>
      <w:r w:rsidRPr="0075589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  <w:t>)</w:t>
      </w:r>
    </w:p>
    <w:p w:rsidR="002D778E" w:rsidRPr="00755899" w:rsidRDefault="002D778E" w:rsidP="002D778E">
      <w:pPr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</w:pPr>
    </w:p>
    <w:p w:rsidR="000110E2" w:rsidRPr="00755899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  <w:lang w:val="en-GB"/>
        </w:rPr>
      </w:pPr>
    </w:p>
    <w:p w:rsidR="000110E2" w:rsidRPr="000110E2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https://manage.mblox.com/</w:t>
      </w:r>
    </w:p>
    <w:p w:rsidR="000110E2" w:rsidRPr="000110E2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pascal.vanhove@mobminder.com</w:t>
      </w:r>
    </w:p>
    <w:p w:rsidR="000110E2" w:rsidRPr="000110E2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dynaudio6a</w:t>
      </w:r>
    </w:p>
    <w:p w:rsidR="000110E2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</w:p>
    <w:p w:rsidR="000110E2" w:rsidRPr="000110E2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Identifying mobile devices numbers/operator/location</w:t>
      </w:r>
    </w:p>
    <w:p w:rsidR="000110E2" w:rsidRPr="00755FC7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</w:pPr>
      <w:r w:rsidRPr="00755FC7"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  <w:t>https://cardboardfish.com/</w:t>
      </w:r>
    </w:p>
    <w:p w:rsidR="000110E2" w:rsidRPr="00755FC7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</w:pPr>
      <w:r w:rsidRPr="00755FC7"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  <w:t>username: MobminderCBF</w:t>
      </w:r>
    </w:p>
    <w:p w:rsidR="000110E2" w:rsidRPr="00755FC7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</w:pPr>
      <w:r w:rsidRPr="00755FC7"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  <w:t>password: dynaudio6a</w:t>
      </w:r>
    </w:p>
    <w:p w:rsidR="000110E2" w:rsidRPr="00755FC7" w:rsidRDefault="000110E2" w:rsidP="000110E2">
      <w:pPr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</w:pPr>
    </w:p>
    <w:p w:rsidR="000110E2" w:rsidRPr="000110E2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  <w:t>Accès direct HLR:</w:t>
      </w:r>
    </w:p>
    <w:p w:rsidR="000110E2" w:rsidRPr="00FA4219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</w:pPr>
      <w:r w:rsidRPr="00FA4219">
        <w:rPr>
          <w:rStyle w:val="CitationintenseCar"/>
          <w:b w:val="0"/>
          <w:bCs w:val="0"/>
          <w:i w:val="0"/>
          <w:iCs w:val="0"/>
          <w:color w:val="262626" w:themeColor="text1" w:themeTint="D9"/>
          <w:lang w:val="fr-BE"/>
        </w:rPr>
        <w:t>https://hlrlookup.cardboardfish.com/login.htm</w:t>
      </w:r>
    </w:p>
    <w:p w:rsidR="000110E2" w:rsidRPr="000110E2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username: mobmindercbf1</w:t>
      </w:r>
    </w:p>
    <w:p w:rsidR="000110E2" w:rsidRDefault="000110E2" w:rsidP="000110E2">
      <w:pPr>
        <w:ind w:firstLine="720"/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  <w:r w:rsidRPr="000110E2">
        <w:rPr>
          <w:rStyle w:val="CitationintenseCar"/>
          <w:b w:val="0"/>
          <w:bCs w:val="0"/>
          <w:i w:val="0"/>
          <w:iCs w:val="0"/>
          <w:color w:val="262626" w:themeColor="text1" w:themeTint="D9"/>
        </w:rPr>
        <w:t>password: c7V02sYq</w:t>
      </w:r>
    </w:p>
    <w:p w:rsidR="002D778E" w:rsidRDefault="002D778E" w:rsidP="005E5BFB">
      <w:pPr>
        <w:rPr>
          <w:rStyle w:val="CitationintenseCar"/>
          <w:b w:val="0"/>
          <w:bCs w:val="0"/>
          <w:i w:val="0"/>
          <w:iCs w:val="0"/>
          <w:color w:val="262626" w:themeColor="text1" w:themeTint="D9"/>
        </w:rPr>
      </w:pPr>
    </w:p>
    <w:p w:rsidR="003D05DE" w:rsidRDefault="003D05DE" w:rsidP="003D05DE"/>
    <w:p w:rsidR="007A5A3E" w:rsidRDefault="007A5A3E">
      <w:r>
        <w:t xml:space="preserve">Contact person for commercial support: </w:t>
      </w:r>
      <w:hyperlink r:id="rId15" w:history="1">
        <w:r w:rsidRPr="008D4AE7">
          <w:rPr>
            <w:rStyle w:val="Lienhypertexte"/>
          </w:rPr>
          <w:t>alexandre.babin@mblox.com</w:t>
        </w:r>
      </w:hyperlink>
    </w:p>
    <w:p w:rsidR="00F112A0" w:rsidRDefault="00F112A0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4979C0" w:rsidRPr="00662F0D" w:rsidRDefault="00F112A0" w:rsidP="00FE23BE">
      <w:pPr>
        <w:pStyle w:val="Titre1"/>
      </w:pPr>
      <w:r>
        <w:lastRenderedPageBreak/>
        <w:t>Dropbox</w:t>
      </w:r>
    </w:p>
    <w:p w:rsidR="004979C0" w:rsidRDefault="004979C0" w:rsidP="004979C0"/>
    <w:p w:rsidR="00F112A0" w:rsidRDefault="00F112A0" w:rsidP="004979C0">
      <w:r>
        <w:t xml:space="preserve">We use dropbox to backup server data to a distant location. The choice for using dropbox is made because of its ability to automatically download updated files to registered computers when they log-in. This allows having ready instant fresh data available for testing on a lab computer. </w:t>
      </w:r>
    </w:p>
    <w:p w:rsidR="00F112A0" w:rsidRDefault="00F112A0" w:rsidP="004979C0"/>
    <w:p w:rsidR="00F112A0" w:rsidRDefault="00F112A0" w:rsidP="004979C0">
      <w:r>
        <w:t xml:space="preserve">In order to create dropbox users we have associated an email address to each </w:t>
      </w:r>
      <w:r w:rsidR="007D406B">
        <w:t>server</w:t>
      </w:r>
      <w:r>
        <w:t xml:space="preserve"> (see </w:t>
      </w:r>
      <w:r w:rsidR="007D406B">
        <w:t xml:space="preserve">the </w:t>
      </w:r>
      <w:r>
        <w:t>picture below).</w:t>
      </w:r>
    </w:p>
    <w:p w:rsidR="007D406B" w:rsidRDefault="007D406B" w:rsidP="004979C0">
      <w:r>
        <w:t xml:space="preserve">Those email addresses can be used to receive logs and stats from the servers without spamming a human user. </w:t>
      </w:r>
    </w:p>
    <w:p w:rsidR="00F112A0" w:rsidRDefault="00F112A0" w:rsidP="004979C0"/>
    <w:p w:rsidR="00F112A0" w:rsidRDefault="00F112A0" w:rsidP="004979C0"/>
    <w:p w:rsidR="00F112A0" w:rsidRDefault="00F112A0" w:rsidP="004979C0">
      <w:r>
        <w:rPr>
          <w:noProof/>
          <w:lang w:val="fr-BE" w:eastAsia="fr-BE"/>
        </w:rPr>
        <w:drawing>
          <wp:inline distT="0" distB="0" distL="0" distR="0">
            <wp:extent cx="6515100" cy="5366192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5366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2A0" w:rsidRDefault="00F112A0" w:rsidP="00F112A0"/>
    <w:p w:rsidR="00F112A0" w:rsidRDefault="00F112A0" w:rsidP="00F112A0"/>
    <w:p w:rsidR="004979C0" w:rsidRDefault="00F112A0" w:rsidP="00FE23BE">
      <w:pPr>
        <w:pStyle w:val="Titre2"/>
      </w:pPr>
      <w:r>
        <w:t>Summary</w:t>
      </w:r>
      <w:r w:rsidR="004979C0">
        <w:t xml:space="preserve"> </w:t>
      </w:r>
      <w:r>
        <w:t>dropbox</w:t>
      </w:r>
      <w:r w:rsidR="004979C0">
        <w:t>:</w:t>
      </w:r>
    </w:p>
    <w:p w:rsidR="00001884" w:rsidRDefault="00001884" w:rsidP="004979C0"/>
    <w:p w:rsidR="004979C0" w:rsidRDefault="004979C0" w:rsidP="004979C0"/>
    <w:p w:rsidR="004979C0" w:rsidRDefault="004979C0" w:rsidP="004979C0"/>
    <w:p w:rsidR="00B7430A" w:rsidRDefault="00B7430A" w:rsidP="003D05DE"/>
    <w:p w:rsidR="003D05DE" w:rsidRPr="003D05DE" w:rsidRDefault="003D05DE" w:rsidP="003D05DE"/>
    <w:p w:rsidR="005E5BFB" w:rsidRDefault="005E5BFB" w:rsidP="005E5BFB"/>
    <w:p w:rsidR="005E5BFB" w:rsidRPr="00662F0D" w:rsidRDefault="005E5BFB" w:rsidP="00FE23BE">
      <w:pPr>
        <w:pStyle w:val="Titre1"/>
      </w:pPr>
      <w:r>
        <w:t>Logs</w:t>
      </w:r>
    </w:p>
    <w:p w:rsidR="005E5BFB" w:rsidRDefault="005E5BFB" w:rsidP="005E5BFB"/>
    <w:p w:rsidR="005E5BFB" w:rsidRDefault="005E5BFB" w:rsidP="005E5BFB"/>
    <w:p w:rsidR="005E5BFB" w:rsidRDefault="005E5BFB" w:rsidP="00FE23BE">
      <w:pPr>
        <w:pStyle w:val="Titre2"/>
      </w:pPr>
      <w:r>
        <w:t>Decisions about logs:</w:t>
      </w:r>
    </w:p>
    <w:p w:rsidR="005E5BFB" w:rsidRDefault="005E5BFB" w:rsidP="005E5BFB"/>
    <w:p w:rsidR="005E5BFB" w:rsidRDefault="005E5BFB" w:rsidP="005E5BFB">
      <w:r>
        <w:t xml:space="preserve"> </w:t>
      </w:r>
    </w:p>
    <w:p w:rsidR="006A57E0" w:rsidRPr="00662F0D" w:rsidRDefault="006A57E0" w:rsidP="006A57E0">
      <w:pPr>
        <w:pStyle w:val="Titre1"/>
      </w:pPr>
      <w:r>
        <w:t>PHP</w:t>
      </w:r>
      <w:r>
        <w:tab/>
      </w:r>
    </w:p>
    <w:p w:rsidR="006A57E0" w:rsidRDefault="006A57E0" w:rsidP="006A57E0"/>
    <w:p w:rsidR="006A57E0" w:rsidRDefault="006A57E0" w:rsidP="006A57E0"/>
    <w:p w:rsidR="006A57E0" w:rsidRDefault="006A57E0" w:rsidP="006A57E0">
      <w:pPr>
        <w:pStyle w:val="Titre2"/>
      </w:pPr>
      <w:r>
        <w:t>Modules:</w:t>
      </w:r>
    </w:p>
    <w:p w:rsidR="006A57E0" w:rsidRPr="006A57E0" w:rsidRDefault="006A57E0" w:rsidP="006A57E0">
      <w:r>
        <w:t>Mobminder PHP code needs to run curl commands. So curl needs to be installed above PHP on both servers.</w:t>
      </w:r>
    </w:p>
    <w:p w:rsidR="005E5BFB" w:rsidRDefault="005E5BFB" w:rsidP="005E5BFB"/>
    <w:p w:rsidR="005E5BFB" w:rsidRDefault="005E5BFB" w:rsidP="005E5BFB"/>
    <w:p w:rsidR="00264215" w:rsidRDefault="00264215" w:rsidP="00264215">
      <w:pPr>
        <w:pStyle w:val="Titre2"/>
      </w:pPr>
      <w:r>
        <w:t>Ini file:</w:t>
      </w:r>
    </w:p>
    <w:p w:rsidR="00264215" w:rsidRDefault="00264215" w:rsidP="005E5BFB"/>
    <w:p w:rsidR="005E5BFB" w:rsidRDefault="0076772F" w:rsidP="005E5BFB">
      <w:r>
        <w:t xml:space="preserve">O </w:t>
      </w:r>
      <w:r w:rsidR="00264215">
        <w:t>Files of up to 9megs should be able to upload to the server.</w:t>
      </w:r>
    </w:p>
    <w:p w:rsidR="0076772F" w:rsidRDefault="0076772F" w:rsidP="005E5BFB">
      <w:r>
        <w:t>O Mean time life a php session should be set to 24hours</w:t>
      </w:r>
    </w:p>
    <w:p w:rsidR="00264215" w:rsidRDefault="00264215" w:rsidP="005E5BFB"/>
    <w:p w:rsidR="00264215" w:rsidRDefault="00264215" w:rsidP="005E5BFB"/>
    <w:p w:rsidR="005E5BFB" w:rsidRDefault="005E5BFB" w:rsidP="005E5BFB"/>
    <w:p w:rsidR="005E5BFB" w:rsidRPr="00227E34" w:rsidRDefault="005E5BFB" w:rsidP="00FE23BE">
      <w:pPr>
        <w:pStyle w:val="Titre1"/>
      </w:pPr>
      <w:r>
        <w:t>Cron tasks</w:t>
      </w:r>
    </w:p>
    <w:p w:rsidR="005E5BFB" w:rsidRDefault="005E5BFB" w:rsidP="005E5BFB"/>
    <w:p w:rsidR="00CD2BEB" w:rsidRDefault="00CD2BEB" w:rsidP="00CD2BEB">
      <w:pPr>
        <w:pStyle w:val="Titre2"/>
      </w:pPr>
      <w:r>
        <w:t>Decisions about crons:</w:t>
      </w:r>
    </w:p>
    <w:p w:rsidR="00CD2BEB" w:rsidRDefault="00CD2BEB" w:rsidP="00CD2BEB"/>
    <w:p w:rsidR="00CD2BEB" w:rsidRPr="00CD2BEB" w:rsidRDefault="00CD2BEB" w:rsidP="00CD2BEB">
      <w:r>
        <w:t>We use separate files in the cron.d directory. Each file has a specific scope as per the destination of the jobs they launch:</w:t>
      </w:r>
    </w:p>
    <w:p w:rsidR="005E5BFB" w:rsidRDefault="005E5BFB" w:rsidP="005E5BFB"/>
    <w:p w:rsidR="005E5BFB" w:rsidRDefault="005E5BFB" w:rsidP="00731558">
      <w:pPr>
        <w:pStyle w:val="Paragraphedeliste"/>
        <w:numPr>
          <w:ilvl w:val="0"/>
          <w:numId w:val="3"/>
        </w:numPr>
      </w:pPr>
      <w:r>
        <w:t>App crons</w:t>
      </w:r>
    </w:p>
    <w:p w:rsidR="005E5BFB" w:rsidRDefault="005E5BFB" w:rsidP="00731558">
      <w:pPr>
        <w:pStyle w:val="Paragraphedeliste"/>
        <w:numPr>
          <w:ilvl w:val="0"/>
          <w:numId w:val="3"/>
        </w:numPr>
      </w:pPr>
      <w:r>
        <w:t>PHP session purge cron</w:t>
      </w:r>
    </w:p>
    <w:p w:rsidR="005E5BFB" w:rsidRDefault="005E5BFB" w:rsidP="00731558">
      <w:pPr>
        <w:pStyle w:val="Paragraphedeliste"/>
        <w:numPr>
          <w:ilvl w:val="0"/>
          <w:numId w:val="3"/>
        </w:numPr>
      </w:pPr>
      <w:r>
        <w:t>Midnite dropbox task</w:t>
      </w:r>
    </w:p>
    <w:p w:rsidR="005E5BFB" w:rsidRDefault="005E5BFB" w:rsidP="00731558">
      <w:pPr>
        <w:pStyle w:val="Paragraphedeliste"/>
        <w:numPr>
          <w:ilvl w:val="0"/>
          <w:numId w:val="3"/>
        </w:numPr>
      </w:pPr>
      <w:r>
        <w:t>Hourly SQL backup cron</w:t>
      </w:r>
    </w:p>
    <w:p w:rsidR="005E5BFB" w:rsidRDefault="005E5BFB" w:rsidP="00731558">
      <w:pPr>
        <w:pStyle w:val="Paragraphedeliste"/>
        <w:numPr>
          <w:ilvl w:val="0"/>
          <w:numId w:val="3"/>
        </w:numPr>
      </w:pPr>
      <w:r>
        <w:t>Postfix summarize</w:t>
      </w:r>
    </w:p>
    <w:p w:rsidR="005E5BFB" w:rsidRDefault="005E5BFB" w:rsidP="005E5BFB"/>
    <w:p w:rsidR="005E5BFB" w:rsidRDefault="005E5BFB" w:rsidP="005E5BFB"/>
    <w:p w:rsidR="003F217E" w:rsidRPr="00CD2BEB" w:rsidRDefault="00CD2BEB" w:rsidP="00CD2BEB">
      <w:pPr>
        <w:pStyle w:val="Paragraphedeliste"/>
        <w:numPr>
          <w:ilvl w:val="0"/>
          <w:numId w:val="7"/>
        </w:numPr>
        <w:rPr>
          <w:lang w:val="fr-BE"/>
        </w:rPr>
      </w:pPr>
      <w:r w:rsidRPr="00CD2BEB">
        <w:rPr>
          <w:lang w:val="fr-BE"/>
        </w:rPr>
        <w:t>Il faudrait ici indiquer le chemin et le nom du fichier pour chaque groupe de cron</w:t>
      </w:r>
    </w:p>
    <w:p w:rsidR="003F217E" w:rsidRPr="00CD2BEB" w:rsidRDefault="003F217E" w:rsidP="005E5BFB">
      <w:pPr>
        <w:rPr>
          <w:lang w:val="fr-BE"/>
        </w:rPr>
      </w:pPr>
    </w:p>
    <w:p w:rsidR="008E7A8E" w:rsidRPr="00755899" w:rsidRDefault="008E7A8E">
      <w:pPr>
        <w:rPr>
          <w:rFonts w:ascii="Calibri" w:hAnsi="Calibri" w:cs="Arial"/>
          <w:b/>
          <w:bCs/>
          <w:color w:val="5A89C2"/>
          <w:kern w:val="32"/>
          <w:sz w:val="36"/>
          <w:szCs w:val="32"/>
          <w:lang w:val="fr-BE"/>
        </w:rPr>
      </w:pPr>
      <w:r w:rsidRPr="00755899">
        <w:rPr>
          <w:lang w:val="fr-BE"/>
        </w:rPr>
        <w:br w:type="page"/>
      </w:r>
    </w:p>
    <w:p w:rsidR="005E5BFB" w:rsidRPr="00227E34" w:rsidRDefault="000C5053" w:rsidP="00FE23BE">
      <w:pPr>
        <w:pStyle w:val="Titre1"/>
      </w:pPr>
      <w:r>
        <w:lastRenderedPageBreak/>
        <w:t>SSL encryption</w:t>
      </w:r>
    </w:p>
    <w:p w:rsidR="005E5BFB" w:rsidRDefault="005E5BFB" w:rsidP="005E5BFB"/>
    <w:p w:rsidR="000C5053" w:rsidRDefault="000C5053" w:rsidP="00FE23BE">
      <w:pPr>
        <w:pStyle w:val="Titre2"/>
      </w:pPr>
      <w:r>
        <w:t>Choosing a provider for SSL:</w:t>
      </w:r>
    </w:p>
    <w:p w:rsidR="005E5BFB" w:rsidRDefault="005E5BFB" w:rsidP="005E5BFB"/>
    <w:p w:rsidR="000C5053" w:rsidRDefault="000C5053" w:rsidP="005E5BFB">
      <w:r>
        <w:t xml:space="preserve">We have chosen RapidSSL </w:t>
      </w:r>
    </w:p>
    <w:p w:rsidR="005E5BFB" w:rsidRDefault="005E5BFB" w:rsidP="005E5BFB"/>
    <w:p w:rsidR="005E5BFB" w:rsidRDefault="000C5053" w:rsidP="00FE23BE">
      <w:pPr>
        <w:pStyle w:val="Titre2"/>
      </w:pPr>
      <w:r>
        <w:t>Testing SSL</w:t>
      </w:r>
      <w:r w:rsidR="005E5BFB">
        <w:t>:</w:t>
      </w:r>
    </w:p>
    <w:p w:rsidR="005E5BFB" w:rsidRDefault="005E5BFB" w:rsidP="005E5BFB"/>
    <w:p w:rsidR="000C5053" w:rsidRDefault="000C5053" w:rsidP="005E5BFB">
      <w:r>
        <w:t xml:space="preserve">SSL must be tested </w:t>
      </w:r>
    </w:p>
    <w:p w:rsidR="000C5053" w:rsidRDefault="000C5053" w:rsidP="000C5053">
      <w:pPr>
        <w:pStyle w:val="Paragraphedeliste"/>
        <w:numPr>
          <w:ilvl w:val="0"/>
          <w:numId w:val="3"/>
        </w:numPr>
      </w:pPr>
      <w:r>
        <w:t>on all subdomains</w:t>
      </w:r>
    </w:p>
    <w:p w:rsidR="000C5053" w:rsidRDefault="000C5053" w:rsidP="000C5053">
      <w:pPr>
        <w:pStyle w:val="Paragraphedeliste"/>
        <w:numPr>
          <w:ilvl w:val="0"/>
          <w:numId w:val="3"/>
        </w:numPr>
      </w:pPr>
      <w:r>
        <w:t>from different web browsers: Chrome, Firefox, Safari, and MSIE.</w:t>
      </w:r>
    </w:p>
    <w:p w:rsidR="005959E4" w:rsidRDefault="005959E4" w:rsidP="005959E4"/>
    <w:p w:rsidR="005959E4" w:rsidRDefault="005959E4" w:rsidP="005959E4">
      <w:r>
        <w:t>Be carefull with subdomains, there are two vhost (one for http, and one for https )</w:t>
      </w:r>
    </w:p>
    <w:p w:rsidR="005959E4" w:rsidRDefault="005959E4" w:rsidP="005959E4">
      <w:r>
        <w:t>Check the file /etc/apache2/sites-available/app0#.conf</w:t>
      </w:r>
    </w:p>
    <w:p w:rsidR="005959E4" w:rsidRDefault="005959E4" w:rsidP="005959E4"/>
    <w:p w:rsidR="005959E4" w:rsidRDefault="005959E4" w:rsidP="005959E4"/>
    <w:p w:rsidR="000C5053" w:rsidRDefault="000C5053" w:rsidP="00FE23BE">
      <w:pPr>
        <w:pStyle w:val="Titre2"/>
      </w:pPr>
      <w:r>
        <w:t>Certificate instructions:</w:t>
      </w:r>
    </w:p>
    <w:p w:rsidR="000C5053" w:rsidRDefault="000C5053" w:rsidP="005E5BFB"/>
    <w:p w:rsidR="000C5053" w:rsidRDefault="000C5053" w:rsidP="000C5053"/>
    <w:p w:rsidR="000C5053" w:rsidRDefault="000C5053" w:rsidP="000C5053">
      <w:r>
        <w:t>INSTALLATION INSTRUCTIONS</w:t>
      </w:r>
    </w:p>
    <w:p w:rsidR="000C5053" w:rsidRDefault="000C5053" w:rsidP="000C5053"/>
    <w:p w:rsidR="000C5053" w:rsidRDefault="000C5053" w:rsidP="000C5053">
      <w:r>
        <w:t>1. INSTALL CERTIFICATE:</w:t>
      </w:r>
    </w:p>
    <w:p w:rsidR="000C5053" w:rsidRDefault="000C5053" w:rsidP="000C5053">
      <w:r>
        <w:t>Install the X.509 version of your certificate included at the end of this e-mail.</w:t>
      </w:r>
    </w:p>
    <w:p w:rsidR="000C5053" w:rsidRDefault="000C5053" w:rsidP="000C5053">
      <w:r>
        <w:t>For installation instructions for your SSL Certificate, go to:</w:t>
      </w:r>
    </w:p>
    <w:p w:rsidR="000C5053" w:rsidRDefault="000C5053" w:rsidP="000C5053">
      <w:r>
        <w:t>https://knowledge.rapidssl.com/support/ssl-certificate-support/index?page=content&amp;id=SO16226</w:t>
      </w:r>
    </w:p>
    <w:p w:rsidR="000C5053" w:rsidRDefault="000C5053" w:rsidP="000C5053"/>
    <w:p w:rsidR="000C5053" w:rsidRDefault="000C5053" w:rsidP="000C5053">
      <w:r>
        <w:t>2. INTERMEDIATE CERTIFICATE ADVISORY:</w:t>
      </w:r>
    </w:p>
    <w:p w:rsidR="000C5053" w:rsidRDefault="000C5053" w:rsidP="000C5053">
      <w:r>
        <w:t>You MUST install the RapidSSL intermediate Certificate on your server together with your Certificate or it may not operate correctly.</w:t>
      </w:r>
    </w:p>
    <w:p w:rsidR="000C5053" w:rsidRDefault="000C5053" w:rsidP="000C5053"/>
    <w:p w:rsidR="000C5053" w:rsidRDefault="000C5053" w:rsidP="000C5053">
      <w:r>
        <w:t>** MICROSOFT IIS and TOMCAT USERS</w:t>
      </w:r>
    </w:p>
    <w:p w:rsidR="000C5053" w:rsidRDefault="000C5053" w:rsidP="000C5053">
      <w:r>
        <w:t>Microsoft and Tomcat users are advised to download a PKCS #7 formatted certificate from the GeoTrust User Portal:</w:t>
      </w:r>
    </w:p>
    <w:p w:rsidR="000C5053" w:rsidRDefault="000C5053" w:rsidP="000C5053">
      <w:r>
        <w:t>https://products.geotrust.com/orders/orderinformation/authentication.do. PKCS #7 is the default format used by these vendors during installation and includes the intermediate CA certificate.</w:t>
      </w:r>
    </w:p>
    <w:p w:rsidR="000C5053" w:rsidRDefault="000C5053" w:rsidP="000C5053"/>
    <w:p w:rsidR="000C5053" w:rsidRDefault="000C5053" w:rsidP="000C5053">
      <w:r>
        <w:t>You can get your RapidSSL Intermediate Certificates at:</w:t>
      </w:r>
    </w:p>
    <w:p w:rsidR="000C5053" w:rsidRDefault="000C5053" w:rsidP="000C5053">
      <w:r>
        <w:t>https://knowledge.rapidssl.com/support/ssl-certificate-support/index?page=content&amp;id=AR1548</w:t>
      </w:r>
    </w:p>
    <w:p w:rsidR="000C5053" w:rsidRDefault="000C5053" w:rsidP="000C5053"/>
    <w:p w:rsidR="000C5053" w:rsidRDefault="000C5053" w:rsidP="000C5053">
      <w:r>
        <w:t>3. CHECK INSTALLATION:</w:t>
      </w:r>
    </w:p>
    <w:p w:rsidR="000C5053" w:rsidRDefault="000C5053" w:rsidP="000C5053">
      <w:r>
        <w:t>Ensure you have installed your certificate correctly at:</w:t>
      </w:r>
    </w:p>
    <w:p w:rsidR="000C5053" w:rsidRDefault="000C5053" w:rsidP="000C5053">
      <w:r>
        <w:t>https://knowledge.rapidssl.com/support/ssl-certificate-support/index?page=content&amp;id=AR1549</w:t>
      </w:r>
    </w:p>
    <w:p w:rsidR="000C5053" w:rsidRDefault="000C5053" w:rsidP="000C5053"/>
    <w:p w:rsidR="000C5053" w:rsidRDefault="000C5053" w:rsidP="000C5053">
      <w:r>
        <w:t>4. INSTALL THE RAPIDSSL SITE SEAL:</w:t>
      </w:r>
    </w:p>
    <w:p w:rsidR="000C5053" w:rsidRDefault="000C5053" w:rsidP="000C5053">
      <w:r>
        <w:t>Additionally, as part of your SSL Certificate Service, you are entitled to display the RapidSSL Site Seal - recognized across the Internet and around the world as a symbol of authenticity, security, and trust - to build consumer confidence in your Web site.</w:t>
      </w:r>
    </w:p>
    <w:p w:rsidR="000C5053" w:rsidRDefault="000C5053" w:rsidP="000C5053"/>
    <w:p w:rsidR="000C5053" w:rsidRDefault="000C5053" w:rsidP="000C5053">
      <w:r>
        <w:t>Installation instructions for the RapidSSL Site Seal can be found on the following link:</w:t>
      </w:r>
    </w:p>
    <w:p w:rsidR="000C5053" w:rsidRDefault="000C5053" w:rsidP="000C5053">
      <w:r>
        <w:t>https://knowledge.rapidssl.com/support/ssl-certificate-support/index?page=content&amp;id=SO14424&amp;actp=LIST&amp;viewlocale=en_US</w:t>
      </w:r>
    </w:p>
    <w:p w:rsidR="000C5053" w:rsidRDefault="000C5053" w:rsidP="000C5053"/>
    <w:p w:rsidR="000C5053" w:rsidRDefault="000C5053" w:rsidP="000C5053">
      <w:r>
        <w:t>If you require additional technical support please contact your Reseller.</w:t>
      </w:r>
    </w:p>
    <w:p w:rsidR="000C5053" w:rsidRDefault="000C5053" w:rsidP="000C5053"/>
    <w:p w:rsidR="000C5053" w:rsidRDefault="000C5053" w:rsidP="000C5053"/>
    <w:p w:rsidR="000C5053" w:rsidRDefault="000C5053" w:rsidP="008E7A8E">
      <w:pPr>
        <w:pStyle w:val="Titre2"/>
      </w:pPr>
      <w:r>
        <w:lastRenderedPageBreak/>
        <w:t>Web Server CERTIFICATE</w:t>
      </w:r>
    </w:p>
    <w:p w:rsidR="000C5053" w:rsidRDefault="000C5053" w:rsidP="000C5053"/>
    <w:p w:rsidR="005E5BFB" w:rsidRDefault="005E5BFB" w:rsidP="005E5BFB"/>
    <w:p w:rsidR="00055304" w:rsidRDefault="00755899" w:rsidP="00FE23BE">
      <w:pPr>
        <w:pStyle w:val="Titre1"/>
      </w:pPr>
      <w:r>
        <w:t>Setup and manage</w:t>
      </w:r>
      <w:r w:rsidR="008E7A8E">
        <w:t>me</w:t>
      </w:r>
      <w:r>
        <w:t>n</w:t>
      </w:r>
      <w:r w:rsidR="008E7A8E">
        <w:t xml:space="preserve">t of </w:t>
      </w:r>
      <w:r w:rsidR="00055304">
        <w:t>Users</w:t>
      </w:r>
    </w:p>
    <w:p w:rsidR="00055304" w:rsidRDefault="00055304" w:rsidP="00055304"/>
    <w:p w:rsidR="00055304" w:rsidRDefault="009C1D2B" w:rsidP="00055304">
      <w:r>
        <w:t xml:space="preserve">Users can connect only using their SSH key. No </w:t>
      </w:r>
      <w:r w:rsidR="00EB0CDF">
        <w:t xml:space="preserve">standard </w:t>
      </w:r>
      <w:r>
        <w:t xml:space="preserve">server access </w:t>
      </w:r>
      <w:r w:rsidR="00EB0CDF">
        <w:t>is allowed.</w:t>
      </w:r>
    </w:p>
    <w:p w:rsidR="00EB0CDF" w:rsidRDefault="00EB0CDF" w:rsidP="00055304">
      <w:r>
        <w:t xml:space="preserve">Root mode is accessible using sudo su and entering your password. </w:t>
      </w:r>
    </w:p>
    <w:p w:rsidR="00EB0CDF" w:rsidRDefault="00EB0CDF" w:rsidP="00055304"/>
    <w:p w:rsidR="003338CA" w:rsidRDefault="003338CA" w:rsidP="003338CA">
      <w:pPr>
        <w:pStyle w:val="csvFormat"/>
      </w:pPr>
      <w:r>
        <w:t>login as: pascal</w:t>
      </w:r>
    </w:p>
    <w:p w:rsidR="003338CA" w:rsidRDefault="003338CA" w:rsidP="003338CA">
      <w:pPr>
        <w:pStyle w:val="csvFormat"/>
      </w:pPr>
      <w:r>
        <w:t>Authenticating with public key "rsa-key-20121112"</w:t>
      </w:r>
    </w:p>
    <w:p w:rsidR="003338CA" w:rsidRDefault="003338CA" w:rsidP="003338CA">
      <w:pPr>
        <w:pStyle w:val="csvFormat"/>
      </w:pPr>
      <w:r>
        <w:t>Linux app04.mobminder.com 3.14.32-xxxx-grs-ipv6-64 #7 SMP Wed Jan 27 18:05:09 CE                                T 2016 x86_64 GNU/Linux</w:t>
      </w:r>
    </w:p>
    <w:p w:rsidR="003338CA" w:rsidRDefault="003338CA" w:rsidP="003338CA">
      <w:pPr>
        <w:pStyle w:val="csvFormat"/>
      </w:pPr>
    </w:p>
    <w:p w:rsidR="003338CA" w:rsidRDefault="003338CA" w:rsidP="003338CA">
      <w:pPr>
        <w:pStyle w:val="csvFormat"/>
      </w:pPr>
      <w:r>
        <w:t>server    : 682694</w:t>
      </w:r>
    </w:p>
    <w:p w:rsidR="003338CA" w:rsidRDefault="003338CA" w:rsidP="003338CA">
      <w:pPr>
        <w:pStyle w:val="csvFormat"/>
      </w:pPr>
      <w:r>
        <w:t>ip        : 178.33.228.75</w:t>
      </w:r>
    </w:p>
    <w:p w:rsidR="003338CA" w:rsidRDefault="003338CA" w:rsidP="003338CA">
      <w:pPr>
        <w:pStyle w:val="csvFormat"/>
      </w:pPr>
      <w:r>
        <w:t>hostname  : app04.mobminder.com</w:t>
      </w:r>
    </w:p>
    <w:p w:rsidR="003338CA" w:rsidRDefault="003338CA" w:rsidP="003338CA">
      <w:pPr>
        <w:pStyle w:val="csvFormat"/>
      </w:pPr>
    </w:p>
    <w:p w:rsidR="003338CA" w:rsidRPr="00755FC7" w:rsidRDefault="003338CA" w:rsidP="003338CA">
      <w:pPr>
        <w:pStyle w:val="csvFormat"/>
        <w:rPr>
          <w:lang w:val="en-GB"/>
        </w:rPr>
      </w:pPr>
      <w:r w:rsidRPr="00755FC7">
        <w:rPr>
          <w:lang w:val="en-GB"/>
        </w:rPr>
        <w:t>pascal@app04:~$</w:t>
      </w:r>
    </w:p>
    <w:p w:rsidR="003338CA" w:rsidRPr="00755FC7" w:rsidRDefault="003338CA" w:rsidP="003338CA">
      <w:pPr>
        <w:pStyle w:val="csvFormat"/>
        <w:rPr>
          <w:lang w:val="en-GB"/>
        </w:rPr>
      </w:pPr>
      <w:r w:rsidRPr="00755FC7">
        <w:rPr>
          <w:lang w:val="en-GB"/>
        </w:rPr>
        <w:t>pascal@app04:~$ sudo su</w:t>
      </w:r>
    </w:p>
    <w:p w:rsidR="003338CA" w:rsidRPr="00755FC7" w:rsidRDefault="003338CA" w:rsidP="003338CA">
      <w:pPr>
        <w:pStyle w:val="csvFormat"/>
        <w:rPr>
          <w:lang w:val="en-GB"/>
        </w:rPr>
      </w:pPr>
    </w:p>
    <w:p w:rsidR="003338CA" w:rsidRDefault="003338CA" w:rsidP="003338CA">
      <w:pPr>
        <w:pStyle w:val="csvFormat"/>
      </w:pPr>
      <w:r>
        <w:t>We trust you have received the usual lecture from the local System</w:t>
      </w:r>
    </w:p>
    <w:p w:rsidR="003338CA" w:rsidRDefault="003338CA" w:rsidP="003338CA">
      <w:pPr>
        <w:pStyle w:val="csvFormat"/>
      </w:pPr>
      <w:r>
        <w:t>Administrator. It usually boils down to these three things:</w:t>
      </w:r>
    </w:p>
    <w:p w:rsidR="003338CA" w:rsidRDefault="003338CA" w:rsidP="003338CA">
      <w:pPr>
        <w:pStyle w:val="csvFormat"/>
      </w:pPr>
    </w:p>
    <w:p w:rsidR="003338CA" w:rsidRDefault="003338CA" w:rsidP="003338CA">
      <w:pPr>
        <w:pStyle w:val="csvFormat"/>
      </w:pPr>
      <w:r>
        <w:t xml:space="preserve">    #1) Respect the privacy of others.</w:t>
      </w:r>
    </w:p>
    <w:p w:rsidR="003338CA" w:rsidRDefault="003338CA" w:rsidP="003338CA">
      <w:pPr>
        <w:pStyle w:val="csvFormat"/>
      </w:pPr>
      <w:r>
        <w:t xml:space="preserve">    #2) Think before you type.</w:t>
      </w:r>
    </w:p>
    <w:p w:rsidR="003338CA" w:rsidRDefault="003338CA" w:rsidP="003338CA">
      <w:pPr>
        <w:pStyle w:val="csvFormat"/>
      </w:pPr>
      <w:r>
        <w:t xml:space="preserve">    #3) With great power comes great responsibility.</w:t>
      </w:r>
    </w:p>
    <w:p w:rsidR="003338CA" w:rsidRDefault="003338CA" w:rsidP="003338CA">
      <w:pPr>
        <w:pStyle w:val="csvFormat"/>
      </w:pPr>
    </w:p>
    <w:p w:rsidR="003338CA" w:rsidRDefault="003338CA" w:rsidP="003338CA">
      <w:pPr>
        <w:pStyle w:val="csvFormat"/>
      </w:pPr>
      <w:r>
        <w:t>[sudo] password for pascal:</w:t>
      </w:r>
    </w:p>
    <w:p w:rsidR="00055304" w:rsidRDefault="003338CA" w:rsidP="003338CA">
      <w:pPr>
        <w:pStyle w:val="csvFormat"/>
      </w:pPr>
      <w:r>
        <w:t>root@app04:/home/pascal#</w:t>
      </w:r>
    </w:p>
    <w:p w:rsidR="00055304" w:rsidRDefault="009C1D2B" w:rsidP="00FE23BE">
      <w:pPr>
        <w:pStyle w:val="Titre2"/>
      </w:pPr>
      <w:r>
        <w:t xml:space="preserve">Tips about </w:t>
      </w:r>
      <w:r w:rsidR="00CF0395">
        <w:t xml:space="preserve">SSH </w:t>
      </w:r>
      <w:r>
        <w:t>connection</w:t>
      </w:r>
      <w:r w:rsidR="00055304">
        <w:t>:</w:t>
      </w:r>
    </w:p>
    <w:p w:rsidR="003E25E2" w:rsidRDefault="003E25E2" w:rsidP="003E25E2"/>
    <w:p w:rsidR="003E25E2" w:rsidRDefault="003E25E2" w:rsidP="003E25E2">
      <w:r>
        <w:t>Know who is connected on the server:</w:t>
      </w:r>
    </w:p>
    <w:p w:rsidR="003E25E2" w:rsidRDefault="003E25E2" w:rsidP="003E25E2"/>
    <w:p w:rsidR="003E25E2" w:rsidRDefault="003E25E2" w:rsidP="003E25E2">
      <w:pPr>
        <w:pStyle w:val="csvFormat"/>
      </w:pPr>
      <w:r>
        <w:t>root@app04:/home/pascal# who</w:t>
      </w:r>
    </w:p>
    <w:p w:rsidR="003E25E2" w:rsidRDefault="003E25E2" w:rsidP="003E25E2">
      <w:pPr>
        <w:pStyle w:val="csvFormat"/>
      </w:pPr>
      <w:r>
        <w:t>quentin  pts/0        2016-09-19 11:11 (91.178.241.71)</w:t>
      </w:r>
    </w:p>
    <w:p w:rsidR="003E25E2" w:rsidRDefault="003E25E2" w:rsidP="003E25E2">
      <w:pPr>
        <w:pStyle w:val="csvFormat"/>
      </w:pPr>
      <w:r>
        <w:t>pascal   pts/1        2016-09-19 12:48 (91.178.241.71)</w:t>
      </w:r>
    </w:p>
    <w:p w:rsidR="003E25E2" w:rsidRPr="003E25E2" w:rsidRDefault="003E25E2" w:rsidP="003E25E2">
      <w:pPr>
        <w:pStyle w:val="csvFormat"/>
      </w:pPr>
      <w:r>
        <w:t>root@app04:/home/pascal#</w:t>
      </w:r>
    </w:p>
    <w:p w:rsidR="003E25E2" w:rsidRDefault="003E25E2" w:rsidP="00055304"/>
    <w:p w:rsidR="003E25E2" w:rsidRDefault="003E25E2" w:rsidP="00055304"/>
    <w:p w:rsidR="003E25E2" w:rsidRDefault="003E25E2" w:rsidP="00055304">
      <w:r>
        <w:t>Configure putty to connect using your SSH:</w:t>
      </w:r>
    </w:p>
    <w:p w:rsidR="003E25E2" w:rsidRDefault="003E25E2" w:rsidP="00055304"/>
    <w:p w:rsidR="00055304" w:rsidRDefault="00ED4BBC" w:rsidP="00055304">
      <w:r>
        <w:rPr>
          <w:noProof/>
          <w:lang w:val="fr-BE" w:eastAsia="fr-BE"/>
        </w:rPr>
        <w:lastRenderedPageBreak/>
        <w:drawing>
          <wp:inline distT="0" distB="0" distL="0" distR="0">
            <wp:extent cx="2751311" cy="2714747"/>
            <wp:effectExtent l="19050" t="0" r="0" b="0"/>
            <wp:docPr id="25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5" cy="2715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304" w:rsidRDefault="00055304" w:rsidP="00055304"/>
    <w:p w:rsidR="005E5BFB" w:rsidRDefault="005E5BFB" w:rsidP="00055304"/>
    <w:p w:rsidR="005E5BFB" w:rsidRPr="00D7320D" w:rsidRDefault="005E5BFB" w:rsidP="00FE23BE">
      <w:pPr>
        <w:pStyle w:val="Titre1"/>
      </w:pPr>
      <w:r w:rsidRPr="00D7320D">
        <w:t>Mail server</w:t>
      </w:r>
    </w:p>
    <w:p w:rsidR="005E5BFB" w:rsidRDefault="005E5BFB" w:rsidP="005E5BFB"/>
    <w:p w:rsidR="005E5BFB" w:rsidRDefault="00E75023" w:rsidP="005E5BFB">
      <w:r>
        <w:t xml:space="preserve">A mail server should send postfix summarize reports to the webmaster. </w:t>
      </w:r>
    </w:p>
    <w:p w:rsidR="005E5BFB" w:rsidRDefault="005E5BFB" w:rsidP="005E5BFB"/>
    <w:p w:rsidR="005E5BFB" w:rsidRDefault="00264215" w:rsidP="00FE23BE">
      <w:pPr>
        <w:pStyle w:val="Titre2"/>
      </w:pPr>
      <w:r>
        <w:t>Config file</w:t>
      </w:r>
      <w:r w:rsidR="005E5BFB">
        <w:t>:</w:t>
      </w:r>
    </w:p>
    <w:p w:rsidR="005E5BFB" w:rsidRDefault="005E5BFB" w:rsidP="005E5BFB"/>
    <w:p w:rsidR="005E5BFB" w:rsidRDefault="005E5BFB" w:rsidP="005E5BFB"/>
    <w:p w:rsidR="002A3C33" w:rsidRDefault="002A3C33">
      <w:pPr>
        <w:rPr>
          <w:rFonts w:ascii="Calibri" w:hAnsi="Calibri" w:cs="Arial"/>
          <w:b/>
          <w:bCs/>
          <w:color w:val="5A89C2"/>
          <w:kern w:val="32"/>
          <w:sz w:val="36"/>
          <w:szCs w:val="32"/>
        </w:rPr>
      </w:pPr>
      <w:r>
        <w:br w:type="page"/>
      </w:r>
    </w:p>
    <w:p w:rsidR="005E5BFB" w:rsidRPr="00D7320D" w:rsidRDefault="005E5BFB" w:rsidP="00FE23BE">
      <w:pPr>
        <w:pStyle w:val="Titre1"/>
      </w:pPr>
      <w:r>
        <w:lastRenderedPageBreak/>
        <w:t xml:space="preserve">Updating the </w:t>
      </w:r>
      <w:r w:rsidR="004F6C02">
        <w:t>Mobminder baseline</w:t>
      </w:r>
      <w:r>
        <w:t xml:space="preserve"> on the server</w:t>
      </w:r>
      <w:r w:rsidR="004F6C02">
        <w:t>s</w:t>
      </w:r>
    </w:p>
    <w:p w:rsidR="005E5BFB" w:rsidRDefault="005E5BFB" w:rsidP="005E5BFB"/>
    <w:p w:rsidR="005E5BFB" w:rsidRDefault="005E5BFB" w:rsidP="005E5BFB"/>
    <w:p w:rsidR="005E5BFB" w:rsidRPr="00E75023" w:rsidRDefault="005E5BFB" w:rsidP="00FE23BE">
      <w:pPr>
        <w:pStyle w:val="Titre2"/>
        <w:rPr>
          <w:lang w:val="fr-BE"/>
        </w:rPr>
      </w:pPr>
      <w:r w:rsidRPr="00755899">
        <w:rPr>
          <w:lang w:val="fr-BE"/>
        </w:rPr>
        <w:t>Decisions about App updates</w:t>
      </w:r>
      <w:r w:rsidRPr="00E75023">
        <w:rPr>
          <w:lang w:val="fr-BE"/>
        </w:rPr>
        <w:t>:</w:t>
      </w:r>
    </w:p>
    <w:p w:rsidR="005E5BFB" w:rsidRPr="00E75023" w:rsidRDefault="005E5BFB" w:rsidP="00055304">
      <w:pPr>
        <w:rPr>
          <w:b/>
          <w:lang w:val="fr-BE"/>
        </w:rPr>
      </w:pPr>
    </w:p>
    <w:p w:rsidR="00E75023" w:rsidRDefault="00E75023" w:rsidP="00E75023">
      <w:pPr>
        <w:rPr>
          <w:lang w:val="fr-BE"/>
        </w:rPr>
      </w:pPr>
      <w:r w:rsidRPr="00E75023">
        <w:rPr>
          <w:lang w:val="fr-BE"/>
        </w:rPr>
        <w:t>Ici il faut expliquer la procedure pour mettre à jour le soft: notament l’utilisation du script ./</w:t>
      </w:r>
      <w:r>
        <w:rPr>
          <w:lang w:val="fr-BE"/>
        </w:rPr>
        <w:t>pip.sh qui produit une copie instantanée vers /htdocs</w:t>
      </w:r>
    </w:p>
    <w:p w:rsidR="00E75023" w:rsidRDefault="00E75023" w:rsidP="00E75023">
      <w:pPr>
        <w:rPr>
          <w:lang w:val="fr-BE"/>
        </w:rPr>
      </w:pPr>
    </w:p>
    <w:p w:rsidR="00E75023" w:rsidRPr="00E75023" w:rsidRDefault="00E75023" w:rsidP="00E75023">
      <w:pPr>
        <w:rPr>
          <w:lang w:val="fr-BE"/>
        </w:rPr>
      </w:pPr>
    </w:p>
    <w:p w:rsidR="00CB07F5" w:rsidRPr="00E75023" w:rsidRDefault="00CB07F5" w:rsidP="00E75023">
      <w:pPr>
        <w:rPr>
          <w:rFonts w:ascii="Calibri" w:hAnsi="Calibri" w:cs="Arial"/>
          <w:b/>
          <w:bCs/>
          <w:color w:val="4DA2DB"/>
          <w:kern w:val="32"/>
          <w:sz w:val="36"/>
          <w:szCs w:val="32"/>
          <w:lang w:val="fr-BE"/>
        </w:rPr>
      </w:pPr>
      <w:r w:rsidRPr="00E75023">
        <w:rPr>
          <w:lang w:val="fr-BE"/>
        </w:rPr>
        <w:br w:type="page"/>
      </w:r>
    </w:p>
    <w:p w:rsidR="00CB07F5" w:rsidRPr="00755899" w:rsidRDefault="00C948EE" w:rsidP="00FE23BE">
      <w:pPr>
        <w:pStyle w:val="Titre1"/>
        <w:rPr>
          <w:lang w:val="en-GB"/>
        </w:rPr>
      </w:pPr>
      <w:r w:rsidRPr="00755899">
        <w:rPr>
          <w:lang w:val="en-GB"/>
        </w:rPr>
        <w:lastRenderedPageBreak/>
        <w:t>Check list for set</w:t>
      </w:r>
      <w:r w:rsidR="00F479FD" w:rsidRPr="00755899">
        <w:rPr>
          <w:lang w:val="en-GB"/>
        </w:rPr>
        <w:t xml:space="preserve">ting </w:t>
      </w:r>
      <w:r w:rsidRPr="00755899">
        <w:rPr>
          <w:lang w:val="en-GB"/>
        </w:rPr>
        <w:t>up</w:t>
      </w:r>
      <w:r w:rsidR="00F479FD" w:rsidRPr="00755899">
        <w:rPr>
          <w:lang w:val="en-GB"/>
        </w:rPr>
        <w:t xml:space="preserve"> the tandem system</w:t>
      </w:r>
    </w:p>
    <w:p w:rsidR="00CB07F5" w:rsidRPr="00755899" w:rsidRDefault="00CB07F5" w:rsidP="00CB07F5">
      <w:pPr>
        <w:rPr>
          <w:lang w:val="en-GB"/>
        </w:rPr>
      </w:pPr>
    </w:p>
    <w:p w:rsidR="00AD3B51" w:rsidRPr="00AD3B51" w:rsidRDefault="00AD3B51" w:rsidP="00CB07F5">
      <w:pPr>
        <w:rPr>
          <w:lang w:val="en-GB"/>
        </w:rPr>
      </w:pPr>
      <w:r w:rsidRPr="00AD3B51">
        <w:rPr>
          <w:lang w:val="en-GB"/>
        </w:rPr>
        <w:t>This section explains the chronological steps to be followed when a new server is installed :</w:t>
      </w:r>
    </w:p>
    <w:p w:rsidR="00AD3B51" w:rsidRPr="00AD3B51" w:rsidRDefault="00AD3B51" w:rsidP="00CB07F5">
      <w:pPr>
        <w:rPr>
          <w:lang w:val="en-GB"/>
        </w:rPr>
      </w:pPr>
    </w:p>
    <w:p w:rsidR="00CB07F5" w:rsidRPr="000110E2" w:rsidRDefault="00CB07F5" w:rsidP="00CB07F5">
      <w:pPr>
        <w:rPr>
          <w:lang w:val="fr-BE"/>
        </w:rPr>
      </w:pPr>
      <w:r w:rsidRPr="000110E2">
        <w:rPr>
          <w:lang w:val="fr-BE"/>
        </w:rPr>
        <w:t xml:space="preserve">O Linux Debian installé </w:t>
      </w:r>
    </w:p>
    <w:p w:rsidR="005B381B" w:rsidRPr="000110E2" w:rsidRDefault="00CB07F5" w:rsidP="005B381B">
      <w:pPr>
        <w:rPr>
          <w:lang w:val="fr-BE"/>
        </w:rPr>
      </w:pPr>
      <w:r w:rsidRPr="000110E2">
        <w:rPr>
          <w:lang w:val="fr-BE"/>
        </w:rPr>
        <w:t>O Raid soft opérationnel</w:t>
      </w:r>
      <w:r w:rsidR="005B381B" w:rsidRPr="000110E2">
        <w:rPr>
          <w:lang w:val="fr-BE"/>
        </w:rPr>
        <w:t xml:space="preserve"> </w:t>
      </w:r>
    </w:p>
    <w:p w:rsidR="00CB07F5" w:rsidRPr="000110E2" w:rsidRDefault="005B381B" w:rsidP="00CB07F5">
      <w:pPr>
        <w:rPr>
          <w:lang w:val="fr-BE"/>
        </w:rPr>
      </w:pPr>
      <w:r w:rsidRPr="000110E2">
        <w:rPr>
          <w:lang w:val="fr-BE"/>
        </w:rPr>
        <w:t>O SSH clés installées (avec sudo su pour les users admins)</w:t>
      </w:r>
    </w:p>
    <w:p w:rsidR="00014BD4" w:rsidRPr="000110E2" w:rsidRDefault="00014BD4" w:rsidP="00CB07F5">
      <w:pPr>
        <w:rPr>
          <w:lang w:val="fr-BE"/>
        </w:rPr>
      </w:pPr>
      <w:r w:rsidRPr="000110E2">
        <w:rPr>
          <w:lang w:val="fr-BE"/>
        </w:rPr>
        <w:t xml:space="preserve">O Memoire allouée pour root suffisante? </w:t>
      </w:r>
    </w:p>
    <w:p w:rsidR="00CB07F5" w:rsidRPr="000110E2" w:rsidRDefault="00CB07F5" w:rsidP="00CB07F5">
      <w:pPr>
        <w:rPr>
          <w:lang w:val="fr-BE"/>
        </w:rPr>
      </w:pPr>
      <w:r w:rsidRPr="000110E2">
        <w:rPr>
          <w:lang w:val="fr-BE"/>
        </w:rPr>
        <w:t>O PHP installé</w:t>
      </w:r>
      <w:r w:rsidR="00755899">
        <w:rPr>
          <w:lang w:val="fr-BE"/>
        </w:rPr>
        <w:t xml:space="preserve"> ( !! ajouter le module curl, interface api http mBlox )</w:t>
      </w:r>
    </w:p>
    <w:p w:rsidR="00CB07F5" w:rsidRPr="000110E2" w:rsidRDefault="00CB07F5" w:rsidP="005B381B">
      <w:pPr>
        <w:rPr>
          <w:lang w:val="fr-BE"/>
        </w:rPr>
      </w:pPr>
      <w:r w:rsidRPr="000110E2">
        <w:rPr>
          <w:lang w:val="fr-BE"/>
        </w:rPr>
        <w:t>O Apache installé</w:t>
      </w:r>
      <w:r w:rsidR="00F224EE">
        <w:rPr>
          <w:lang w:val="fr-BE"/>
        </w:rPr>
        <w:t xml:space="preserve"> ( !! gestion des sous-domaines dans des dossiers aux cotés de /htdocs )</w:t>
      </w:r>
    </w:p>
    <w:p w:rsidR="00CB07F5" w:rsidRPr="000110E2" w:rsidRDefault="00CB07F5" w:rsidP="00CB07F5">
      <w:pPr>
        <w:rPr>
          <w:lang w:val="fr-BE"/>
        </w:rPr>
      </w:pPr>
      <w:r w:rsidRPr="000110E2">
        <w:rPr>
          <w:lang w:val="fr-BE"/>
        </w:rPr>
        <w:t>O MySQL master installé</w:t>
      </w:r>
    </w:p>
    <w:p w:rsidR="005B381B" w:rsidRPr="005959E4" w:rsidRDefault="0062795F" w:rsidP="00CB07F5">
      <w:pPr>
        <w:rPr>
          <w:lang w:val="fr-BE"/>
        </w:rPr>
      </w:pPr>
      <w:r w:rsidRPr="005959E4">
        <w:rPr>
          <w:lang w:val="fr-BE"/>
        </w:rPr>
        <w:t>O Crons installés (</w:t>
      </w:r>
      <w:r w:rsidR="005B381B" w:rsidRPr="005959E4">
        <w:rPr>
          <w:lang w:val="fr-BE"/>
        </w:rPr>
        <w:t>PHP5 sessions, Mob crons, Hourly backups, daily backups)</w:t>
      </w:r>
    </w:p>
    <w:p w:rsidR="00CB07F5" w:rsidRPr="000110E2" w:rsidRDefault="00CB07F5" w:rsidP="00CB07F5">
      <w:pPr>
        <w:rPr>
          <w:lang w:val="fr-BE"/>
        </w:rPr>
      </w:pPr>
      <w:r w:rsidRPr="000110E2">
        <w:rPr>
          <w:lang w:val="fr-BE"/>
        </w:rPr>
        <w:t>O MySQL slave installé</w:t>
      </w:r>
    </w:p>
    <w:p w:rsidR="00CB07F5" w:rsidRPr="000110E2" w:rsidRDefault="00CB07F5" w:rsidP="00CB07F5">
      <w:pPr>
        <w:rPr>
          <w:lang w:val="fr-BE"/>
        </w:rPr>
      </w:pPr>
      <w:r w:rsidRPr="000110E2">
        <w:rPr>
          <w:lang w:val="fr-BE"/>
        </w:rPr>
        <w:t>O IP failover installée</w:t>
      </w:r>
    </w:p>
    <w:p w:rsidR="00CB07F5" w:rsidRPr="000110E2" w:rsidRDefault="00136308" w:rsidP="00CB07F5">
      <w:pPr>
        <w:rPr>
          <w:lang w:val="fr-BE"/>
        </w:rPr>
      </w:pPr>
      <w:r w:rsidRPr="000110E2">
        <w:rPr>
          <w:lang w:val="fr-BE"/>
        </w:rPr>
        <w:t>O SSL installé</w:t>
      </w:r>
      <w:r w:rsidR="0090510C">
        <w:rPr>
          <w:lang w:val="fr-BE"/>
        </w:rPr>
        <w:t xml:space="preserve"> (Tester sur Chrome et Firefox</w:t>
      </w:r>
      <w:r w:rsidR="0037163C">
        <w:rPr>
          <w:lang w:val="fr-BE"/>
        </w:rPr>
        <w:t xml:space="preserve"> - !! ouvrir le firewall</w:t>
      </w:r>
      <w:r w:rsidR="0090510C">
        <w:rPr>
          <w:lang w:val="fr-BE"/>
        </w:rPr>
        <w:t>)</w:t>
      </w:r>
    </w:p>
    <w:p w:rsidR="00136308" w:rsidRPr="000110E2" w:rsidRDefault="00136308" w:rsidP="00CB07F5">
      <w:pPr>
        <w:rPr>
          <w:lang w:val="fr-BE"/>
        </w:rPr>
      </w:pPr>
      <w:r w:rsidRPr="000110E2">
        <w:rPr>
          <w:lang w:val="fr-BE"/>
        </w:rPr>
        <w:t>O Firewall installé</w:t>
      </w:r>
    </w:p>
    <w:p w:rsidR="00136308" w:rsidRPr="000110E2" w:rsidRDefault="00136308" w:rsidP="00CB07F5">
      <w:pPr>
        <w:rPr>
          <w:lang w:val="fr-BE"/>
        </w:rPr>
      </w:pPr>
      <w:r w:rsidRPr="000110E2">
        <w:rPr>
          <w:lang w:val="fr-BE"/>
        </w:rPr>
        <w:t>O Dropbox installé</w:t>
      </w:r>
    </w:p>
    <w:p w:rsidR="00916CE0" w:rsidRPr="000110E2" w:rsidRDefault="00916CE0" w:rsidP="00CB07F5">
      <w:pPr>
        <w:rPr>
          <w:lang w:val="fr-BE"/>
        </w:rPr>
      </w:pPr>
      <w:r w:rsidRPr="000110E2">
        <w:rPr>
          <w:lang w:val="fr-BE"/>
        </w:rPr>
        <w:t>O Dossier /mobfiles copié</w:t>
      </w:r>
      <w:r w:rsidR="00F22127">
        <w:rPr>
          <w:lang w:val="fr-BE"/>
        </w:rPr>
        <w:t>s</w:t>
      </w:r>
    </w:p>
    <w:p w:rsidR="00162ABE" w:rsidRDefault="00162ABE" w:rsidP="00CB07F5">
      <w:pPr>
        <w:rPr>
          <w:lang w:val="fr-BE"/>
        </w:rPr>
      </w:pPr>
      <w:r w:rsidRPr="000110E2">
        <w:rPr>
          <w:lang w:val="fr-BE"/>
        </w:rPr>
        <w:t>O Sites-available dans /etc/apache2/ (reprendre la config des sous-domaines)</w:t>
      </w:r>
    </w:p>
    <w:p w:rsidR="00FA4219" w:rsidRDefault="00FA4219" w:rsidP="00CB07F5">
      <w:pPr>
        <w:rPr>
          <w:lang w:val="fr-BE"/>
        </w:rPr>
      </w:pPr>
      <w:r>
        <w:rPr>
          <w:lang w:val="fr-BE"/>
        </w:rPr>
        <w:t>O Testing sur tous les sous-domaines</w:t>
      </w:r>
    </w:p>
    <w:p w:rsidR="00264215" w:rsidRPr="000110E2" w:rsidRDefault="00264215" w:rsidP="00CB07F5">
      <w:pPr>
        <w:rPr>
          <w:lang w:val="fr-BE"/>
        </w:rPr>
      </w:pPr>
      <w:r>
        <w:rPr>
          <w:lang w:val="fr-BE"/>
        </w:rPr>
        <w:t>O Apache nombre d’utilisateurs simultanés augmenté (config)</w:t>
      </w:r>
    </w:p>
    <w:p w:rsidR="00136308" w:rsidRPr="000110E2" w:rsidRDefault="00136308" w:rsidP="00CB07F5">
      <w:pPr>
        <w:rPr>
          <w:lang w:val="fr-BE"/>
        </w:rPr>
      </w:pPr>
    </w:p>
    <w:p w:rsidR="00CB07F5" w:rsidRPr="000110E2" w:rsidRDefault="00CB07F5" w:rsidP="00CB07F5">
      <w:pPr>
        <w:rPr>
          <w:lang w:val="fr-BE"/>
        </w:rPr>
      </w:pPr>
    </w:p>
    <w:p w:rsidR="00713EDD" w:rsidRPr="000110E2" w:rsidRDefault="00713EDD" w:rsidP="00055304">
      <w:pPr>
        <w:rPr>
          <w:b/>
          <w:lang w:val="fr-BE"/>
        </w:rPr>
      </w:pPr>
    </w:p>
    <w:p w:rsidR="00CB07F5" w:rsidRPr="000110E2" w:rsidRDefault="00CB07F5" w:rsidP="00055304">
      <w:pPr>
        <w:rPr>
          <w:b/>
          <w:lang w:val="fr-BE"/>
        </w:rPr>
      </w:pPr>
    </w:p>
    <w:p w:rsidR="009B752A" w:rsidRPr="009B752A" w:rsidRDefault="009B752A" w:rsidP="009B752A">
      <w:pPr>
        <w:pStyle w:val="Titre1"/>
        <w:rPr>
          <w:lang w:val="en-GB"/>
        </w:rPr>
      </w:pPr>
      <w:r w:rsidRPr="009B752A">
        <w:rPr>
          <w:lang w:val="en-GB"/>
        </w:rPr>
        <w:t xml:space="preserve">Check list for </w:t>
      </w:r>
      <w:r>
        <w:rPr>
          <w:lang w:val="en-GB"/>
        </w:rPr>
        <w:t>testing the system</w:t>
      </w:r>
    </w:p>
    <w:p w:rsidR="00713EDD" w:rsidRPr="009B752A" w:rsidRDefault="00713EDD" w:rsidP="00055304">
      <w:pPr>
        <w:rPr>
          <w:b/>
          <w:lang w:val="en-GB"/>
        </w:rPr>
      </w:pPr>
    </w:p>
    <w:p w:rsidR="00AD3B51" w:rsidRPr="00AD3B51" w:rsidRDefault="00AD3B51" w:rsidP="00AD3B51">
      <w:pPr>
        <w:rPr>
          <w:lang w:val="en-GB"/>
        </w:rPr>
      </w:pPr>
      <w:r w:rsidRPr="00AD3B51">
        <w:rPr>
          <w:lang w:val="en-GB"/>
        </w:rPr>
        <w:t xml:space="preserve">This section explains the chronological steps to be followed when a new server </w:t>
      </w:r>
      <w:r>
        <w:rPr>
          <w:lang w:val="en-GB"/>
        </w:rPr>
        <w:t>must be tested</w:t>
      </w:r>
      <w:r w:rsidRPr="00AD3B51">
        <w:rPr>
          <w:lang w:val="en-GB"/>
        </w:rPr>
        <w:t> :</w:t>
      </w:r>
    </w:p>
    <w:p w:rsidR="00F22127" w:rsidRDefault="00F22127">
      <w:pPr>
        <w:rPr>
          <w:lang w:val="en-GB"/>
        </w:rPr>
      </w:pPr>
    </w:p>
    <w:p w:rsidR="009C1D2B" w:rsidRDefault="00F22127">
      <w:pPr>
        <w:rPr>
          <w:lang w:val="en-GB"/>
        </w:rPr>
      </w:pPr>
      <w:r>
        <w:rPr>
          <w:lang w:val="en-GB"/>
        </w:rPr>
        <w:t xml:space="preserve">1/ Test the main domains and sub-domains. Include sub-domains needing parameters (agenda.mobminder.com , ical.mobminder.com, etc.. </w:t>
      </w:r>
    </w:p>
    <w:p w:rsidR="00F22127" w:rsidRDefault="00F22127">
      <w:pPr>
        <w:rPr>
          <w:lang w:val="en-GB"/>
        </w:rPr>
      </w:pPr>
      <w:r>
        <w:rPr>
          <w:lang w:val="en-GB"/>
        </w:rPr>
        <w:t>2/ Check that /mobfiles is filled up</w:t>
      </w:r>
    </w:p>
    <w:p w:rsidR="00F22127" w:rsidRPr="009B752A" w:rsidRDefault="003E769F">
      <w:pPr>
        <w:rPr>
          <w:rFonts w:ascii="Calibri" w:hAnsi="Calibri" w:cs="Arial"/>
          <w:b/>
          <w:bCs/>
          <w:color w:val="4DA2DB"/>
          <w:kern w:val="32"/>
          <w:sz w:val="36"/>
          <w:szCs w:val="32"/>
          <w:lang w:val="en-GB"/>
        </w:rPr>
      </w:pPr>
      <w:r>
        <w:rPr>
          <w:lang w:val="en-GB"/>
        </w:rPr>
        <w:t>3/ Check that every cron drops a log at given timeframe</w:t>
      </w:r>
    </w:p>
    <w:p w:rsidR="00F22127" w:rsidRDefault="00F22127">
      <w:pPr>
        <w:rPr>
          <w:rFonts w:ascii="Calibri" w:hAnsi="Calibri" w:cs="Arial"/>
          <w:b/>
          <w:bCs/>
          <w:color w:val="5A89C2"/>
          <w:kern w:val="32"/>
          <w:sz w:val="36"/>
          <w:szCs w:val="32"/>
        </w:rPr>
      </w:pPr>
      <w:r>
        <w:br w:type="page"/>
      </w:r>
    </w:p>
    <w:p w:rsidR="00C948EE" w:rsidRDefault="004F6C02" w:rsidP="00FE23BE">
      <w:pPr>
        <w:pStyle w:val="Titre1"/>
      </w:pPr>
      <w:r>
        <w:lastRenderedPageBreak/>
        <w:t>Dedicated servers</w:t>
      </w:r>
    </w:p>
    <w:p w:rsidR="00C948EE" w:rsidRDefault="00C948EE" w:rsidP="00C948EE"/>
    <w:p w:rsidR="000963FD" w:rsidRDefault="00785A26" w:rsidP="00C948EE">
      <w:r>
        <w:t>June 2016, 2 dedicated servers have been booked. The provider is OVH.fr</w:t>
      </w:r>
    </w:p>
    <w:p w:rsidR="00136308" w:rsidRDefault="00136308" w:rsidP="00136308"/>
    <w:p w:rsidR="00136308" w:rsidRPr="00C948EE" w:rsidRDefault="00136308" w:rsidP="00136308">
      <w:r>
        <w:t xml:space="preserve">App03.mobminder.com - </w:t>
      </w:r>
      <w:r w:rsidRPr="00785A26">
        <w:t>Serveur no653114</w:t>
      </w:r>
      <w:r>
        <w:t xml:space="preserve"> @ </w:t>
      </w:r>
      <w:r w:rsidRPr="00785A26">
        <w:t>51.255.92.27</w:t>
      </w:r>
      <w:r>
        <w:t xml:space="preserve"> (Grave)</w:t>
      </w:r>
    </w:p>
    <w:p w:rsidR="00785A26" w:rsidRDefault="00785A26" w:rsidP="00C948EE"/>
    <w:p w:rsidR="00785A26" w:rsidRDefault="00136308" w:rsidP="00C948EE">
      <w:r>
        <w:t xml:space="preserve">App04.mobminder.com - </w:t>
      </w:r>
      <w:r w:rsidR="00785A26" w:rsidRPr="00785A26">
        <w:t>Serveur no682694</w:t>
      </w:r>
      <w:r w:rsidR="00785A26">
        <w:t xml:space="preserve"> @ </w:t>
      </w:r>
      <w:r w:rsidR="00785A26" w:rsidRPr="00785A26">
        <w:t>178.33.228.75</w:t>
      </w:r>
      <w:r>
        <w:t xml:space="preserve">  (Roubaix)</w:t>
      </w:r>
    </w:p>
    <w:p w:rsidR="00713EDD" w:rsidRDefault="00713EDD" w:rsidP="00055304">
      <w:pPr>
        <w:rPr>
          <w:b/>
        </w:rPr>
      </w:pPr>
    </w:p>
    <w:p w:rsidR="00785A26" w:rsidRPr="00785A26" w:rsidRDefault="00785A26" w:rsidP="00055304">
      <w:r w:rsidRPr="00785A26">
        <w:t xml:space="preserve">IP failover : </w:t>
      </w:r>
      <w:r w:rsidR="00B3004D" w:rsidRPr="00B3004D">
        <w:t>5.196.168.140</w:t>
      </w:r>
    </w:p>
    <w:p w:rsidR="00713EDD" w:rsidRDefault="00713EDD" w:rsidP="00055304">
      <w:pPr>
        <w:rPr>
          <w:b/>
        </w:rPr>
      </w:pPr>
    </w:p>
    <w:p w:rsidR="005E5BFB" w:rsidRDefault="005E5BFB" w:rsidP="00055304">
      <w:pPr>
        <w:rPr>
          <w:b/>
        </w:rPr>
      </w:pPr>
    </w:p>
    <w:p w:rsidR="000963FD" w:rsidRDefault="000963FD" w:rsidP="00FE23BE">
      <w:pPr>
        <w:pStyle w:val="Titre1"/>
      </w:pPr>
      <w:r>
        <w:t>URL routing</w:t>
      </w:r>
    </w:p>
    <w:p w:rsidR="000963FD" w:rsidRDefault="000963FD" w:rsidP="000963FD"/>
    <w:p w:rsidR="000963FD" w:rsidRDefault="000963FD" w:rsidP="000963FD">
      <w:r>
        <w:t xml:space="preserve">We use the DNS of Amazon. It is reachable via </w:t>
      </w:r>
      <w:hyperlink r:id="rId18" w:history="1">
        <w:r w:rsidR="00D03192" w:rsidRPr="00DF73D5">
          <w:rPr>
            <w:rStyle w:val="Lienhypertexte"/>
          </w:rPr>
          <w:t>https://console.aws.amazon.com</w:t>
        </w:r>
      </w:hyperlink>
      <w:r>
        <w:t>.</w:t>
      </w:r>
    </w:p>
    <w:p w:rsidR="00D03192" w:rsidRPr="00755FC7" w:rsidRDefault="00D03192" w:rsidP="000963FD">
      <w:pPr>
        <w:rPr>
          <w:lang w:val="fr-BE"/>
        </w:rPr>
      </w:pPr>
      <w:r w:rsidRPr="00755FC7">
        <w:rPr>
          <w:lang w:val="fr-BE"/>
        </w:rPr>
        <w:t xml:space="preserve">Login: </w:t>
      </w:r>
      <w:hyperlink r:id="rId19" w:history="1">
        <w:r w:rsidR="00457A17" w:rsidRPr="00755FC7">
          <w:rPr>
            <w:rStyle w:val="Lienhypertexte"/>
            <w:lang w:val="fr-BE"/>
          </w:rPr>
          <w:t>pascal@mobminder.com</w:t>
        </w:r>
      </w:hyperlink>
    </w:p>
    <w:p w:rsidR="00457A17" w:rsidRPr="00755FC7" w:rsidRDefault="00457A17" w:rsidP="000963FD">
      <w:pPr>
        <w:rPr>
          <w:lang w:val="fr-BE"/>
        </w:rPr>
      </w:pPr>
      <w:r w:rsidRPr="00755FC7">
        <w:rPr>
          <w:lang w:val="fr-BE"/>
        </w:rPr>
        <w:t>Service: route53</w:t>
      </w:r>
    </w:p>
    <w:p w:rsidR="00457A17" w:rsidRDefault="00457A17" w:rsidP="00457A17">
      <w:pPr>
        <w:ind w:left="720" w:firstLine="720"/>
      </w:pPr>
      <w:r>
        <w:object w:dxaOrig="4929" w:dyaOrig="6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05pt;height:33.1pt" o:ole="">
            <v:imagedata r:id="rId20" o:title=""/>
          </v:shape>
          <o:OLEObject Type="Embed" ProgID="CorelPHOTOPAINT.Image.17" ShapeID="_x0000_i1025" DrawAspect="Content" ObjectID="_1672774765" r:id="rId21"/>
        </w:object>
      </w:r>
    </w:p>
    <w:p w:rsidR="000963FD" w:rsidRDefault="00457A17" w:rsidP="000963FD">
      <w:r>
        <w:t>Choose DNS management</w:t>
      </w:r>
    </w:p>
    <w:p w:rsidR="00457A17" w:rsidRDefault="00457A17" w:rsidP="00457A17">
      <w:pPr>
        <w:ind w:left="720" w:firstLine="720"/>
      </w:pPr>
      <w:r>
        <w:object w:dxaOrig="3000" w:dyaOrig="2310">
          <v:shape id="_x0000_i1026" type="#_x0000_t75" style="width:149.8pt;height:115.9pt" o:ole="">
            <v:imagedata r:id="rId22" o:title=""/>
          </v:shape>
          <o:OLEObject Type="Embed" ProgID="CorelPHOTOPAINT.Image.17" ShapeID="_x0000_i1026" DrawAspect="Content" ObjectID="_1672774766" r:id="rId23"/>
        </w:object>
      </w:r>
    </w:p>
    <w:p w:rsidR="000963FD" w:rsidRPr="00785A26" w:rsidRDefault="00457A17" w:rsidP="000963FD">
      <w:r>
        <w:tab/>
      </w:r>
    </w:p>
    <w:p w:rsidR="00D54931" w:rsidRDefault="00D54931"/>
    <w:p w:rsidR="000963FD" w:rsidRDefault="00894BA7" w:rsidP="000963FD">
      <w:r>
        <w:t xml:space="preserve">IP / server </w:t>
      </w:r>
      <w:r w:rsidR="005210CF">
        <w:t>ip/</w:t>
      </w:r>
      <w:r>
        <w:t>names</w:t>
      </w:r>
      <w:r w:rsidR="005210CF">
        <w:t>/location</w:t>
      </w:r>
      <w:r>
        <w:t xml:space="preserve"> correspondence is like this:</w:t>
      </w:r>
    </w:p>
    <w:p w:rsidR="00894BA7" w:rsidRDefault="00894BA7" w:rsidP="000963FD"/>
    <w:p w:rsidR="00894BA7" w:rsidRDefault="00894BA7" w:rsidP="000963FD">
      <w:r>
        <w:t>app03.mobminder.com / 51.255.92.27 / OVH - Grave</w:t>
      </w:r>
    </w:p>
    <w:p w:rsidR="00894BA7" w:rsidRDefault="00894BA7" w:rsidP="000963FD">
      <w:r>
        <w:t>app04.mobminder.com / 178.33.228.75 / OVH - Roubaix</w:t>
      </w:r>
    </w:p>
    <w:p w:rsidR="00894BA7" w:rsidRPr="00D54931" w:rsidRDefault="00894BA7" w:rsidP="000963FD"/>
    <w:p w:rsidR="00D54931" w:rsidRDefault="00D54931" w:rsidP="000963FD">
      <w:pPr>
        <w:rPr>
          <w:b/>
        </w:rPr>
      </w:pPr>
    </w:p>
    <w:p w:rsidR="00055304" w:rsidRDefault="00055304" w:rsidP="00157B25"/>
    <w:p w:rsidR="00D54931" w:rsidRDefault="00D54931" w:rsidP="00157B25"/>
    <w:p w:rsidR="00046706" w:rsidRDefault="00046706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571347" w:rsidRDefault="00571347" w:rsidP="00FE23BE">
      <w:pPr>
        <w:pStyle w:val="Titre1"/>
      </w:pPr>
      <w:r>
        <w:lastRenderedPageBreak/>
        <w:t>IP failover procedure</w:t>
      </w:r>
    </w:p>
    <w:p w:rsidR="00571347" w:rsidRDefault="00571347" w:rsidP="00571347"/>
    <w:p w:rsidR="00571347" w:rsidRDefault="00571347" w:rsidP="00571347">
      <w:r>
        <w:t xml:space="preserve">In case of infrastructure failure, you can execute the following procedure. So the </w:t>
      </w:r>
      <w:r w:rsidR="008C5520">
        <w:t>standby</w:t>
      </w:r>
      <w:r>
        <w:t xml:space="preserve"> server takes over the app domain and the service can resume to customers. </w:t>
      </w:r>
    </w:p>
    <w:p w:rsidR="008C5520" w:rsidRDefault="008C5520" w:rsidP="00571347"/>
    <w:p w:rsidR="00D54931" w:rsidRDefault="007A49C4" w:rsidP="00731558">
      <w:pPr>
        <w:pStyle w:val="Paragraphedeliste"/>
        <w:numPr>
          <w:ilvl w:val="0"/>
          <w:numId w:val="5"/>
        </w:numPr>
      </w:pPr>
      <w:r>
        <w:t>Connect to app04.mobminder.com (the non failed one, sudo root mandatory) :</w:t>
      </w:r>
    </w:p>
    <w:p w:rsidR="007A49C4" w:rsidRDefault="007A49C4" w:rsidP="00157B25"/>
    <w:p w:rsidR="00371666" w:rsidRDefault="007A49C4" w:rsidP="00157B25">
      <w:r>
        <w:t>Execute the s</w:t>
      </w:r>
      <w:r w:rsidR="00371666">
        <w:t>cript: /root/scripts/become-master.sh</w:t>
      </w:r>
    </w:p>
    <w:p w:rsidR="00C21DBB" w:rsidRDefault="00C21DBB" w:rsidP="00157B25"/>
    <w:p w:rsidR="007A49C4" w:rsidRDefault="007A49C4" w:rsidP="007A49C4">
      <w:pPr>
        <w:ind w:firstLine="360"/>
      </w:pPr>
      <w:r>
        <w:t>This is a list of what this script makes</w:t>
      </w:r>
    </w:p>
    <w:p w:rsidR="008C5520" w:rsidRDefault="00371666" w:rsidP="00731558">
      <w:pPr>
        <w:pStyle w:val="Paragraphedeliste"/>
        <w:numPr>
          <w:ilvl w:val="0"/>
          <w:numId w:val="3"/>
        </w:numPr>
      </w:pPr>
      <w:r>
        <w:t xml:space="preserve">SQL_front04 </w:t>
      </w:r>
      <w:r w:rsidR="007A49C4">
        <w:t>is released from the</w:t>
      </w:r>
      <w:r>
        <w:t xml:space="preserve"> read-only</w:t>
      </w:r>
      <w:r w:rsidR="007A49C4">
        <w:t xml:space="preserve"> state (PHP_04</w:t>
      </w:r>
      <w:r w:rsidR="00E103CA">
        <w:t>/apache</w:t>
      </w:r>
      <w:r w:rsidR="007A49C4">
        <w:t xml:space="preserve"> can </w:t>
      </w:r>
      <w:r w:rsidR="00E103CA">
        <w:t xml:space="preserve">again </w:t>
      </w:r>
      <w:r w:rsidR="007A49C4">
        <w:t>write in the DB)</w:t>
      </w:r>
    </w:p>
    <w:p w:rsidR="00371666" w:rsidRDefault="00371666" w:rsidP="00731558">
      <w:pPr>
        <w:pStyle w:val="Paragraphedeliste"/>
        <w:numPr>
          <w:ilvl w:val="0"/>
          <w:numId w:val="3"/>
        </w:numPr>
      </w:pPr>
      <w:r>
        <w:t>SQL_fron</w:t>
      </w:r>
      <w:r w:rsidR="007A49C4">
        <w:t>t</w:t>
      </w:r>
      <w:r>
        <w:t xml:space="preserve">04 </w:t>
      </w:r>
      <w:r w:rsidR="007A49C4">
        <w:t>stops synchronizing from SQL_front03 (this operation lets SQL_front04 work in master mode</w:t>
      </w:r>
      <w:r>
        <w:t>)</w:t>
      </w:r>
    </w:p>
    <w:p w:rsidR="008C5520" w:rsidRDefault="00E103CA" w:rsidP="00731558">
      <w:pPr>
        <w:pStyle w:val="Paragraphedeliste"/>
        <w:numPr>
          <w:ilvl w:val="0"/>
          <w:numId w:val="3"/>
        </w:numPr>
      </w:pPr>
      <w:r>
        <w:t>Reinitialize</w:t>
      </w:r>
      <w:r w:rsidR="00371666">
        <w:t xml:space="preserve"> </w:t>
      </w:r>
      <w:r>
        <w:t xml:space="preserve">the sync operation to </w:t>
      </w:r>
      <w:r w:rsidR="00371666">
        <w:t>SQL_chrono04</w:t>
      </w:r>
      <w:r>
        <w:t xml:space="preserve"> (by making SQL_front a master, delta logs are starting from 0001 again)</w:t>
      </w:r>
    </w:p>
    <w:p w:rsidR="00C834B3" w:rsidRDefault="00E103CA" w:rsidP="00731558">
      <w:pPr>
        <w:pStyle w:val="Paragraphedeliste"/>
        <w:numPr>
          <w:ilvl w:val="0"/>
          <w:numId w:val="3"/>
        </w:numPr>
      </w:pPr>
      <w:r>
        <w:t>Add</w:t>
      </w:r>
      <w:r w:rsidR="00371666">
        <w:t xml:space="preserve"> (</w:t>
      </w:r>
      <w:r>
        <w:t xml:space="preserve">remove) the ip </w:t>
      </w:r>
      <w:r w:rsidR="00371666">
        <w:t xml:space="preserve">interface </w:t>
      </w:r>
      <w:r>
        <w:t xml:space="preserve"> in </w:t>
      </w:r>
      <w:r w:rsidR="00371666">
        <w:t xml:space="preserve">/etc/network/interfaces </w:t>
      </w:r>
      <w:r>
        <w:t xml:space="preserve">so we can answer the </w:t>
      </w:r>
      <w:r w:rsidR="00371666">
        <w:t>ip failover</w:t>
      </w:r>
    </w:p>
    <w:p w:rsidR="00C834B3" w:rsidRDefault="00C834B3" w:rsidP="00731558">
      <w:pPr>
        <w:pStyle w:val="Paragraphedeliste"/>
        <w:numPr>
          <w:ilvl w:val="0"/>
          <w:numId w:val="3"/>
        </w:numPr>
      </w:pPr>
      <w:r>
        <w:t>Writes 1 in globals Mobminder table field sendComm</w:t>
      </w:r>
    </w:p>
    <w:p w:rsidR="00945EB9" w:rsidRDefault="00D60EE2" w:rsidP="00731558">
      <w:pPr>
        <w:pStyle w:val="Paragraphedeliste"/>
        <w:numPr>
          <w:ilvl w:val="0"/>
          <w:numId w:val="3"/>
        </w:numPr>
      </w:pPr>
      <w:r>
        <w:t>Creates a master.info file in /home (this file is used to e.g. prevent the Mobminder crons to run)</w:t>
      </w:r>
    </w:p>
    <w:p w:rsidR="0045271B" w:rsidRDefault="0045271B" w:rsidP="0045271B"/>
    <w:p w:rsidR="0045271B" w:rsidRDefault="007A49C4" w:rsidP="00731558">
      <w:pPr>
        <w:pStyle w:val="Paragraphedeliste"/>
        <w:numPr>
          <w:ilvl w:val="0"/>
          <w:numId w:val="5"/>
        </w:numPr>
      </w:pPr>
      <w:r>
        <w:t>Sur OVH client interface:</w:t>
      </w:r>
    </w:p>
    <w:p w:rsidR="007A49C4" w:rsidRDefault="007A49C4" w:rsidP="007A49C4"/>
    <w:p w:rsidR="007A49C4" w:rsidRDefault="007A49C4" w:rsidP="007A49C4">
      <w:r>
        <w:t>Go to Dedicated/IP(bottom left)</w:t>
      </w:r>
      <w:r w:rsidR="009E2116">
        <w:t>, click the gearwheel /move the IP failover/ choose the up server (ns30 or ns33).</w:t>
      </w:r>
    </w:p>
    <w:p w:rsidR="00046706" w:rsidRDefault="00046706" w:rsidP="007A49C4"/>
    <w:p w:rsidR="00046706" w:rsidRDefault="00046706" w:rsidP="00731558">
      <w:pPr>
        <w:pStyle w:val="Paragraphedeliste"/>
        <w:numPr>
          <w:ilvl w:val="0"/>
          <w:numId w:val="5"/>
        </w:numPr>
      </w:pPr>
      <w:r>
        <w:t>When the failed server is back: Connect to the failed server and make it the new slave</w:t>
      </w:r>
    </w:p>
    <w:p w:rsidR="00046706" w:rsidRDefault="00046706" w:rsidP="00046706">
      <w:pPr>
        <w:pStyle w:val="Paragraphedeliste"/>
      </w:pPr>
    </w:p>
    <w:p w:rsidR="00046706" w:rsidRDefault="00046706" w:rsidP="00046706">
      <w:r>
        <w:t>Execute the script: /root/scripts/become-slave.sh</w:t>
      </w:r>
    </w:p>
    <w:p w:rsidR="00046706" w:rsidRDefault="00046706" w:rsidP="00046706"/>
    <w:p w:rsidR="009E2116" w:rsidRDefault="009E2116" w:rsidP="007A49C4"/>
    <w:p w:rsidR="009E2116" w:rsidRDefault="00DE088D" w:rsidP="007A49C4">
      <w:r>
        <w:object w:dxaOrig="4320" w:dyaOrig="3895">
          <v:shape id="_x0000_i1027" type="#_x0000_t75" style="width:474.75pt;height:320.35pt;mso-position-vertical:absolute" o:ole="">
            <v:imagedata r:id="rId24" o:title=""/>
            <o:lock v:ext="edit" aspectratio="f"/>
          </v:shape>
          <o:OLEObject Type="Embed" ProgID="CorelPHOTOPAINT.Image.17" ShapeID="_x0000_i1027" DrawAspect="Content" ObjectID="_1672774767" r:id="rId25"/>
        </w:object>
      </w:r>
    </w:p>
    <w:p w:rsidR="007A49C4" w:rsidRDefault="007A49C4" w:rsidP="0045271B"/>
    <w:p w:rsidR="0045716E" w:rsidRDefault="0045716E" w:rsidP="00FE23BE">
      <w:pPr>
        <w:pStyle w:val="Titre2"/>
      </w:pPr>
      <w:r>
        <w:lastRenderedPageBreak/>
        <w:t>Tips about master/slave status:</w:t>
      </w:r>
    </w:p>
    <w:p w:rsidR="007A49C4" w:rsidRDefault="007A49C4" w:rsidP="0045271B"/>
    <w:p w:rsidR="0045716E" w:rsidRDefault="0045716E" w:rsidP="0045271B">
      <w:r>
        <w:t xml:space="preserve">When in master mode, the server has a </w:t>
      </w:r>
      <w:r w:rsidR="001B5AC4">
        <w:t>specific file</w:t>
      </w:r>
      <w:r>
        <w:t xml:space="preserve"> /home/master.info</w:t>
      </w:r>
    </w:p>
    <w:p w:rsidR="001B5AC4" w:rsidRDefault="001B5AC4" w:rsidP="0045271B">
      <w:r>
        <w:t xml:space="preserve">Your prompt shows either STANDY or PRODUCTION so you know clearly what server you are on. </w:t>
      </w:r>
    </w:p>
    <w:p w:rsidR="001B5AC4" w:rsidRDefault="001B5AC4" w:rsidP="0045271B"/>
    <w:p w:rsidR="001B5AC4" w:rsidRDefault="001B5AC4" w:rsidP="0045271B">
      <w:r>
        <w:t xml:space="preserve">This prompt avatar is setup in the following script: </w:t>
      </w:r>
      <w:r w:rsidRPr="001B5AC4">
        <w:t>/home/pascal/.bashrc</w:t>
      </w:r>
    </w:p>
    <w:p w:rsidR="001B5AC4" w:rsidRDefault="001B5AC4" w:rsidP="0045271B"/>
    <w:p w:rsidR="001B5AC4" w:rsidRDefault="001B5AC4" w:rsidP="001B5AC4">
      <w:pPr>
        <w:pStyle w:val="csvFormat"/>
      </w:pPr>
      <w:r>
        <w:t>if [ -f /home/master.info ];then</w:t>
      </w:r>
    </w:p>
    <w:p w:rsidR="001B5AC4" w:rsidRDefault="001B5AC4" w:rsidP="001B5AC4">
      <w:pPr>
        <w:pStyle w:val="csvFormat"/>
      </w:pPr>
      <w:r>
        <w:t xml:space="preserve">        PS1='\[\e[1;31m\][\u@\h \w]\e[1;37m\e[41m|PRODUCTION|\e[0m\e[0;31m\$\[\e[0m\] '</w:t>
      </w:r>
    </w:p>
    <w:p w:rsidR="001B5AC4" w:rsidRDefault="001B5AC4" w:rsidP="001B5AC4">
      <w:pPr>
        <w:pStyle w:val="csvFormat"/>
      </w:pPr>
      <w:r>
        <w:t>else</w:t>
      </w:r>
    </w:p>
    <w:p w:rsidR="001B5AC4" w:rsidRDefault="001B5AC4" w:rsidP="001B5AC4">
      <w:pPr>
        <w:pStyle w:val="csvFormat"/>
      </w:pPr>
      <w:r>
        <w:t xml:space="preserve">        PS1='\[\e[1;</w:t>
      </w:r>
      <w:r w:rsidR="00930AC8">
        <w:t>12</w:t>
      </w:r>
      <w:r>
        <w:t>m\][\u@\h \w]\e[1;37m\e[44m|STANDBY|\e[0m\e[0;</w:t>
      </w:r>
      <w:r w:rsidR="00930AC8">
        <w:t>12</w:t>
      </w:r>
      <w:r>
        <w:t>m\$\[\e[0m\] '</w:t>
      </w:r>
    </w:p>
    <w:p w:rsidR="001B5AC4" w:rsidRDefault="001B5AC4" w:rsidP="001B5AC4">
      <w:pPr>
        <w:pStyle w:val="csvFormat"/>
      </w:pPr>
      <w:r>
        <w:t>fi</w:t>
      </w:r>
    </w:p>
    <w:p w:rsidR="001B5AC4" w:rsidRDefault="001B5AC4" w:rsidP="001B5AC4">
      <w:pPr>
        <w:pStyle w:val="csvFormat"/>
      </w:pPr>
    </w:p>
    <w:p w:rsidR="0045716E" w:rsidRDefault="001B5AC4" w:rsidP="0045271B">
      <w:r>
        <w:t>(</w:t>
      </w:r>
      <w:r w:rsidR="0052597C">
        <w:t xml:space="preserve"> </w:t>
      </w:r>
      <w:r>
        <w:t>this setup is proper to each user, it must be set in the bashrc of root and other users and this on each server</w:t>
      </w:r>
      <w:r w:rsidR="0052597C">
        <w:t xml:space="preserve"> </w:t>
      </w:r>
      <w:r>
        <w:t>)</w:t>
      </w:r>
    </w:p>
    <w:p w:rsidR="0034023C" w:rsidRDefault="0034023C">
      <w:pPr>
        <w:rPr>
          <w:rFonts w:ascii="Calibri" w:hAnsi="Calibri" w:cs="Arial"/>
          <w:b/>
          <w:bCs/>
          <w:color w:val="4DA2DB"/>
          <w:kern w:val="32"/>
          <w:sz w:val="36"/>
          <w:szCs w:val="32"/>
        </w:rPr>
      </w:pPr>
      <w:r>
        <w:br w:type="page"/>
      </w:r>
    </w:p>
    <w:p w:rsidR="008C5520" w:rsidRDefault="008C5520" w:rsidP="00FE23BE">
      <w:pPr>
        <w:pStyle w:val="Titre1"/>
      </w:pPr>
      <w:r>
        <w:lastRenderedPageBreak/>
        <w:t>Chronologic  restore procedure</w:t>
      </w:r>
    </w:p>
    <w:p w:rsidR="008C5520" w:rsidRPr="008C5520" w:rsidRDefault="008C5520" w:rsidP="008C5520"/>
    <w:p w:rsidR="008C5520" w:rsidRDefault="008C5520" w:rsidP="008C5520">
      <w:r>
        <w:t xml:space="preserve">In case of data hacking, it might be necessary to restore a clean data situation as before the server was hacked. This procedure </w:t>
      </w:r>
      <w:r w:rsidR="004F09B0">
        <w:t>can NOT</w:t>
      </w:r>
      <w:r>
        <w:t xml:space="preserve"> be executed on the standby server </w:t>
      </w:r>
      <w:r w:rsidR="004F09B0">
        <w:t>during standby operation, because it syncs from the master server.</w:t>
      </w:r>
    </w:p>
    <w:p w:rsidR="004F09B0" w:rsidRDefault="004F09B0" w:rsidP="008C5520"/>
    <w:p w:rsidR="004F09B0" w:rsidRDefault="004F09B0" w:rsidP="008C5520">
      <w:r>
        <w:t xml:space="preserve">Normaly, when your server data has been hacked or abused, the server itself is still running fine. IP failover is not mandatory before you restore a chronological backup. </w:t>
      </w:r>
    </w:p>
    <w:p w:rsidR="004F09B0" w:rsidRDefault="004F09B0" w:rsidP="008C5520"/>
    <w:p w:rsidR="004F09B0" w:rsidRDefault="004F09B0" w:rsidP="008C5520">
      <w:r>
        <w:t>You do this:</w:t>
      </w:r>
    </w:p>
    <w:p w:rsidR="004F09B0" w:rsidRDefault="004F09B0" w:rsidP="008C5520"/>
    <w:p w:rsidR="007A5BB2" w:rsidRDefault="007A5BB2" w:rsidP="00731558">
      <w:pPr>
        <w:pStyle w:val="Paragraphedeliste"/>
        <w:numPr>
          <w:ilvl w:val="0"/>
          <w:numId w:val="6"/>
        </w:numPr>
      </w:pPr>
      <w:r>
        <w:t>Choose your backup</w:t>
      </w:r>
    </w:p>
    <w:p w:rsidR="007A5BB2" w:rsidRDefault="007A5BB2" w:rsidP="007A5BB2"/>
    <w:p w:rsidR="007A5BB2" w:rsidRDefault="007A5BB2" w:rsidP="007A5BB2">
      <w:pPr>
        <w:pStyle w:val="csvFormat"/>
      </w:pPr>
      <w:r>
        <w:t>root@app04:/etc/mysql/backups#</w:t>
      </w:r>
    </w:p>
    <w:p w:rsidR="007A5BB2" w:rsidRPr="000110E2" w:rsidRDefault="007A5BB2" w:rsidP="007A5BB2">
      <w:pPr>
        <w:pStyle w:val="csvFormat"/>
        <w:rPr>
          <w:lang w:val="fr-BE"/>
        </w:rPr>
      </w:pPr>
      <w:r w:rsidRPr="000110E2">
        <w:rPr>
          <w:lang w:val="fr-BE"/>
        </w:rPr>
        <w:t>root@app04:/etc/mysql/backups# ls -l</w:t>
      </w:r>
    </w:p>
    <w:p w:rsidR="007A5BB2" w:rsidRDefault="007A5BB2" w:rsidP="007A5BB2">
      <w:pPr>
        <w:pStyle w:val="csvFormat"/>
      </w:pPr>
      <w:r>
        <w:t>total 15389108</w:t>
      </w:r>
    </w:p>
    <w:p w:rsidR="007A5BB2" w:rsidRDefault="007A5BB2" w:rsidP="007A5BB2">
      <w:pPr>
        <w:pStyle w:val="csvFormat"/>
      </w:pPr>
      <w:r>
        <w:t>-rw-r--r-- 1 root root 350185683 Sep 17 17:01 2016-09-17:17:00-dump.zip</w:t>
      </w:r>
    </w:p>
    <w:p w:rsidR="007A5BB2" w:rsidRDefault="007A5BB2" w:rsidP="007A5BB2">
      <w:pPr>
        <w:pStyle w:val="csvFormat"/>
      </w:pPr>
      <w:r>
        <w:t>-rw-r--r-- 1 root root 350185683 Sep 17 18:01 2016-09-17:18:00-dump.zip</w:t>
      </w:r>
    </w:p>
    <w:p w:rsidR="007A5BB2" w:rsidRDefault="007A5BB2" w:rsidP="007A5BB2">
      <w:pPr>
        <w:pStyle w:val="csvFormat"/>
      </w:pPr>
      <w:r>
        <w:t>-rw-r--r-- 1 root root 350185683 Sep 17 19:01 2016-09-17:19:00-dump.zip</w:t>
      </w:r>
    </w:p>
    <w:p w:rsidR="007A5BB2" w:rsidRDefault="007A5BB2" w:rsidP="007A5BB2">
      <w:pPr>
        <w:pStyle w:val="csvFormat"/>
      </w:pPr>
      <w:r>
        <w:t>-rw-r--r-- 1 root root 350185683 Sep 17 20:01 2016-09-17:20:00-dump.zip</w:t>
      </w:r>
    </w:p>
    <w:p w:rsidR="007A5BB2" w:rsidRDefault="007A5BB2" w:rsidP="007A5BB2">
      <w:pPr>
        <w:pStyle w:val="csvFormat"/>
      </w:pPr>
      <w:r>
        <w:t>-rw-r--r-- 1 root root 350185682 Sep 17 21:01 2016-09-17:21:00-dump.zip</w:t>
      </w:r>
    </w:p>
    <w:p w:rsidR="007A5BB2" w:rsidRDefault="007A5BB2" w:rsidP="007A5BB2">
      <w:pPr>
        <w:pStyle w:val="csvFormat"/>
      </w:pPr>
      <w:r>
        <w:t>-rw-r--r-- 1 root root 350185683 Sep 17 22:01 2016-09-17:22:00-dump.zip</w:t>
      </w:r>
    </w:p>
    <w:p w:rsidR="007A5BB2" w:rsidRDefault="007A5BB2" w:rsidP="007A5BB2">
      <w:pPr>
        <w:pStyle w:val="csvFormat"/>
      </w:pPr>
      <w:r>
        <w:t>-rw-r--r-- 1 root root 350185682 Sep 17 23:01 2016-09-17:23:00-dump.zip</w:t>
      </w:r>
    </w:p>
    <w:p w:rsidR="007A5BB2" w:rsidRDefault="007A5BB2" w:rsidP="007A5BB2">
      <w:pPr>
        <w:pStyle w:val="csvFormat"/>
      </w:pPr>
      <w:r>
        <w:t>-rw-r--r-- 1 root root 350185683 Sep 18 00:01 2016-09-18:00:00-dump.zip</w:t>
      </w:r>
    </w:p>
    <w:p w:rsidR="007A5BB2" w:rsidRDefault="007A5BB2" w:rsidP="007A5BB2">
      <w:pPr>
        <w:pStyle w:val="csvFormat"/>
      </w:pPr>
      <w:r>
        <w:t>-rw-r--r-- 1 root root 350185683 Sep 18 01:01 2016-09-18:01:00-dump.zip</w:t>
      </w:r>
    </w:p>
    <w:p w:rsidR="007A5BB2" w:rsidRDefault="007A5BB2" w:rsidP="007A5BB2">
      <w:pPr>
        <w:pStyle w:val="csvFormat"/>
      </w:pPr>
      <w:r>
        <w:t>-rw-r--r-- 1 root root 350185683 Sep 18 02:01 2016-09-18:02:00-dump.zip</w:t>
      </w:r>
    </w:p>
    <w:p w:rsidR="007A5BB2" w:rsidRDefault="007A5BB2" w:rsidP="007A5BB2">
      <w:pPr>
        <w:pStyle w:val="csvFormat"/>
      </w:pPr>
      <w:r>
        <w:t>-rw-r--r-- 1 root root 350185683 Sep 18 03:01 2016-09-18:03:00-dump.zip</w:t>
      </w:r>
    </w:p>
    <w:p w:rsidR="007A5BB2" w:rsidRDefault="007A5BB2" w:rsidP="007A5BB2">
      <w:pPr>
        <w:pStyle w:val="csvFormat"/>
      </w:pPr>
      <w:r>
        <w:t>-rw-r--r-- 1 root root 350185683 Sep 18 04:01 2016-09-18:04:00-dump.zip</w:t>
      </w:r>
    </w:p>
    <w:p w:rsidR="007A5BB2" w:rsidRDefault="007A5BB2" w:rsidP="007A5BB2">
      <w:pPr>
        <w:pStyle w:val="csvFormat"/>
      </w:pPr>
      <w:r>
        <w:t>-rw-r--r-- 1 root root 350185683 Sep 18 05:01 2016-09-18:05:00-dump.zip</w:t>
      </w:r>
    </w:p>
    <w:p w:rsidR="008C5520" w:rsidRDefault="007A5BB2" w:rsidP="007A5BB2">
      <w:pPr>
        <w:pStyle w:val="csvFormat"/>
      </w:pPr>
      <w:r>
        <w:t>-rw-r--r-- 1 root root 350185683 Sep 18 06:01 2016-09-18:06:00-dump.zip</w:t>
      </w:r>
    </w:p>
    <w:p w:rsidR="007A5BB2" w:rsidRDefault="00A65DA2" w:rsidP="007A5BB2">
      <w:pPr>
        <w:pStyle w:val="csvFormat"/>
      </w:pPr>
      <w:r w:rsidRPr="00A65DA2">
        <w:rPr>
          <w:noProof/>
          <w:lang w:val="fr-FR"/>
        </w:rPr>
        <w:pict>
          <v:shape id="_x0000_s4599" type="#_x0000_t202" style="position:absolute;margin-left:392.9pt;margin-top:8.2pt;width:102.7pt;height:38.75pt;z-index:252263936;mso-height-percent:200;mso-height-percent:200;mso-width-relative:margin;mso-height-relative:margin" strokecolor="#548dd4 [1951]" strokeweight="1pt">
            <v:textbox style="mso-fit-shape-to-text:t">
              <w:txbxContent>
                <w:p w:rsidR="00D474D4" w:rsidRPr="000110E2" w:rsidRDefault="00D474D4">
                  <w:pPr>
                    <w:rPr>
                      <w:color w:val="4F81BD" w:themeColor="accent1"/>
                      <w:lang w:val="en-GB"/>
                    </w:rPr>
                  </w:pPr>
                  <w:r w:rsidRPr="000110E2">
                    <w:rPr>
                      <w:color w:val="4F81BD" w:themeColor="accent1"/>
                      <w:lang w:val="en-GB"/>
                    </w:rPr>
                    <w:t>Double tab shows alternatives during completion service</w:t>
                  </w:r>
                </w:p>
              </w:txbxContent>
            </v:textbox>
          </v:shape>
        </w:pict>
      </w:r>
    </w:p>
    <w:p w:rsidR="007A5BB2" w:rsidRDefault="007A5BB2" w:rsidP="00731558">
      <w:pPr>
        <w:pStyle w:val="Paragraphedeliste"/>
        <w:numPr>
          <w:ilvl w:val="0"/>
          <w:numId w:val="6"/>
        </w:numPr>
      </w:pPr>
      <w:r>
        <w:t xml:space="preserve">Execute the restore chronological command: </w:t>
      </w:r>
    </w:p>
    <w:p w:rsidR="007A5BB2" w:rsidRDefault="007A5BB2" w:rsidP="007A5BB2">
      <w:pPr>
        <w:pStyle w:val="csvFormat"/>
      </w:pPr>
    </w:p>
    <w:p w:rsidR="007A5BB2" w:rsidRDefault="007A5BB2" w:rsidP="007A5BB2">
      <w:pPr>
        <w:pStyle w:val="csvFormat"/>
      </w:pPr>
      <w:r>
        <w:t>root@app04:/etc/mysql/backups# cd /root/scripts</w:t>
      </w:r>
    </w:p>
    <w:p w:rsidR="007A5BB2" w:rsidRPr="00755FC7" w:rsidRDefault="007A5BB2" w:rsidP="007A5BB2">
      <w:pPr>
        <w:pStyle w:val="csvFormat"/>
      </w:pPr>
      <w:r w:rsidRPr="00755FC7">
        <w:t>root@app04:~/scripts#</w:t>
      </w:r>
    </w:p>
    <w:p w:rsidR="007A5BB2" w:rsidRPr="00755FC7" w:rsidRDefault="00A65DA2" w:rsidP="007A5BB2">
      <w:pPr>
        <w:pStyle w:val="csvFormat"/>
        <w:rPr>
          <w:lang w:val="en-GB"/>
        </w:rPr>
      </w:pPr>
      <w:r>
        <w:rPr>
          <w:noProof/>
          <w:lang w:val="fr-BE" w:eastAsia="fr-BE"/>
        </w:rPr>
        <w:pict>
          <v:shape id="_x0000_s4600" type="#_x0000_t32" style="position:absolute;margin-left:386.9pt;margin-top:1.45pt;width:33.45pt;height:25.85pt;flip:x;z-index:252264960" o:connectortype="straight" strokecolor="#548dd4 [1951]" strokeweight="1pt">
            <v:stroke endarrow="block"/>
          </v:shape>
        </w:pict>
      </w:r>
      <w:r w:rsidR="007A5BB2" w:rsidRPr="00755FC7">
        <w:rPr>
          <w:lang w:val="en-GB"/>
        </w:rPr>
        <w:t>root@app04:~/scripts# ls</w:t>
      </w:r>
    </w:p>
    <w:p w:rsidR="007A5BB2" w:rsidRDefault="007A5BB2" w:rsidP="007A5BB2">
      <w:pPr>
        <w:pStyle w:val="csvFormat"/>
      </w:pPr>
      <w:r>
        <w:t>amIMaster.sh  become-master.sh  become-slave.sh  crons  restoreChronological.sh</w:t>
      </w:r>
    </w:p>
    <w:p w:rsidR="007A5BB2" w:rsidRDefault="007A5BB2" w:rsidP="007A5BB2">
      <w:pPr>
        <w:pStyle w:val="csvFormat"/>
      </w:pPr>
      <w:r>
        <w:t>root@app04:~/scripts#</w:t>
      </w:r>
    </w:p>
    <w:p w:rsidR="007A5BB2" w:rsidRDefault="007A5BB2" w:rsidP="007A5BB2">
      <w:pPr>
        <w:pStyle w:val="csvFormat"/>
      </w:pPr>
      <w:r>
        <w:t>root@app04:~/scripts# sh restoreChronological.sh /etc/mysql/backups/2016-09-17\:</w:t>
      </w:r>
    </w:p>
    <w:p w:rsidR="007A5BB2" w:rsidRDefault="007A5BB2" w:rsidP="007A5BB2">
      <w:pPr>
        <w:pStyle w:val="csvFormat"/>
      </w:pPr>
      <w:r>
        <w:t>2016-09-17:17:00-dump.zip  2016-09-17:19:00-dump.zip  2016-09-17:21:00-dump.zip  2016-09-17:23:00-dump.zip</w:t>
      </w:r>
    </w:p>
    <w:p w:rsidR="007A5BB2" w:rsidRDefault="007A5BB2" w:rsidP="007A5BB2">
      <w:pPr>
        <w:pStyle w:val="csvFormat"/>
      </w:pPr>
      <w:r>
        <w:t>2016-09-17:18:00-dump.zip  2016-09-17:20:00-dump.zip  2016-09-17:22:00-dump.zip</w:t>
      </w:r>
    </w:p>
    <w:p w:rsidR="007A5BB2" w:rsidRDefault="007A5BB2" w:rsidP="007A5BB2">
      <w:pPr>
        <w:pStyle w:val="csvFormat"/>
      </w:pPr>
      <w:r>
        <w:t>root@app04:~/scripts# sh restoreChronological.sh /etc/mysql/backups/2016-09-17\:19\:00-dump.zip</w:t>
      </w:r>
    </w:p>
    <w:p w:rsidR="007A5BB2" w:rsidRDefault="007A5BB2" w:rsidP="007A5BB2">
      <w:pPr>
        <w:pStyle w:val="csvFormat"/>
      </w:pPr>
      <w:r>
        <w:t>Archive:  /etc/mysql/backups/2016-09-17:19:00-dump.zip</w:t>
      </w:r>
    </w:p>
    <w:p w:rsidR="007A5BB2" w:rsidRDefault="007A5BB2" w:rsidP="007A5BB2">
      <w:pPr>
        <w:pStyle w:val="csvFormat"/>
      </w:pPr>
      <w:r>
        <w:t xml:space="preserve">  inflating: /etc/mysql/backups/2016-09-17:19:00-dump.sql</w:t>
      </w:r>
    </w:p>
    <w:p w:rsidR="007A5BB2" w:rsidRPr="000110E2" w:rsidRDefault="007A5BB2" w:rsidP="007A5BB2">
      <w:pPr>
        <w:pStyle w:val="csvFormat"/>
        <w:rPr>
          <w:lang w:val="fr-BE"/>
        </w:rPr>
      </w:pPr>
      <w:r w:rsidRPr="000110E2">
        <w:rPr>
          <w:lang w:val="fr-BE"/>
        </w:rPr>
        <w:t>file : /etc/mysql/backups/2016-09-17:19:00-dump.sql</w:t>
      </w:r>
    </w:p>
    <w:p w:rsidR="007A5BB2" w:rsidRDefault="007A5BB2" w:rsidP="007A5BB2">
      <w:pPr>
        <w:pStyle w:val="csvFormat"/>
      </w:pPr>
      <w:r>
        <w:t>Restoring DB with backup</w:t>
      </w:r>
    </w:p>
    <w:p w:rsidR="007A5BB2" w:rsidRDefault="007A5BB2" w:rsidP="007A5BB2">
      <w:pPr>
        <w:pStyle w:val="csvFormat"/>
      </w:pPr>
      <w:r>
        <w:t>database restored at state 2016-09-17:19:00-dump.zip</w:t>
      </w:r>
    </w:p>
    <w:p w:rsidR="007A5BB2" w:rsidRDefault="007A5BB2" w:rsidP="007A5BB2">
      <w:pPr>
        <w:pStyle w:val="csvFormat"/>
      </w:pPr>
      <w:r>
        <w:t>root@app04:~/scripts#</w:t>
      </w:r>
    </w:p>
    <w:p w:rsidR="007A5BB2" w:rsidRDefault="007A5BB2" w:rsidP="007A5BB2">
      <w:pPr>
        <w:pStyle w:val="csvFormat"/>
      </w:pPr>
      <w:r>
        <w:t>root@app04:~/scripts#</w:t>
      </w:r>
    </w:p>
    <w:p w:rsidR="00755FC7" w:rsidRDefault="00755FC7" w:rsidP="007A5BB2">
      <w:pPr>
        <w:pStyle w:val="csvFormat"/>
      </w:pPr>
    </w:p>
    <w:p w:rsidR="00755FC7" w:rsidRDefault="00755FC7" w:rsidP="007A5BB2">
      <w:pPr>
        <w:pStyle w:val="csvFormat"/>
      </w:pPr>
    </w:p>
    <w:p w:rsidR="00755FC7" w:rsidRPr="00BC26FD" w:rsidRDefault="00755FC7" w:rsidP="007A5BB2">
      <w:pPr>
        <w:pStyle w:val="csvFormat"/>
        <w:rPr>
          <w:rStyle w:val="lev"/>
          <w:lang w:val="fr-BE"/>
        </w:rPr>
      </w:pPr>
      <w:r w:rsidRPr="00BC26FD">
        <w:rPr>
          <w:rStyle w:val="lev"/>
          <w:lang w:val="fr-BE"/>
        </w:rPr>
        <w:t>Inscription des alias serveur au moment où on se log :</w:t>
      </w:r>
    </w:p>
    <w:p w:rsidR="00755FC7" w:rsidRPr="0017653A" w:rsidRDefault="00755FC7" w:rsidP="007A5BB2">
      <w:pPr>
        <w:pStyle w:val="csvFormat"/>
        <w:rPr>
          <w:lang w:val="en-GB"/>
        </w:rPr>
      </w:pPr>
      <w:r w:rsidRPr="0017653A">
        <w:rPr>
          <w:lang w:val="en-GB"/>
        </w:rPr>
        <w:t>/root/.bashrc</w:t>
      </w:r>
    </w:p>
    <w:p w:rsidR="00BC26FD" w:rsidRPr="0017653A" w:rsidRDefault="00BC26FD" w:rsidP="007A5BB2">
      <w:pPr>
        <w:pStyle w:val="csvFormat"/>
        <w:rPr>
          <w:lang w:val="en-GB"/>
        </w:rPr>
      </w:pPr>
    </w:p>
    <w:p w:rsid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 xml:space="preserve">Par exemple, </w:t>
      </w:r>
    </w:p>
    <w:p w:rsidR="00BC26FD" w:rsidRDefault="00BC26FD" w:rsidP="00BC26FD">
      <w:pPr>
        <w:pStyle w:val="csvFormat"/>
        <w:rPr>
          <w:lang w:val="en-GB"/>
        </w:rPr>
      </w:pP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Note: PS1 and umask are already set in /etc/profile. You should not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need this unless you want different defaults for root.</w:t>
      </w:r>
    </w:p>
    <w:p w:rsidR="00BC26FD" w:rsidRPr="00BC26FD" w:rsidRDefault="00BC26FD" w:rsidP="00BC26FD">
      <w:pPr>
        <w:pStyle w:val="csvFormat"/>
        <w:rPr>
          <w:lang w:val="nl-BE"/>
        </w:rPr>
      </w:pPr>
      <w:r w:rsidRPr="00BC26FD">
        <w:rPr>
          <w:lang w:val="nl-BE"/>
        </w:rPr>
        <w:t># PS1='${debian_chroot:+($debian_chroot)}\h:\w\$ 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umask 022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if [ -f /home/master.info ];then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 xml:space="preserve">        PS1='\[\e[1;31m\][\u@\h \w]\e[1;37m\e[41m|PRODUCTION|\e[0m\e[0;31m\$\[\e[0m\] 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else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 xml:space="preserve">        PS1='\[\e[1;12m\][\u@\h \w]\e[1;37m\e[44m|STANDBY|\e[0m\e[0;12m\$\[\e[0m\] 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fi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You may uncomment the following lines if you want `ls' to be colorized:</w:t>
      </w:r>
    </w:p>
    <w:p w:rsidR="00BC26FD" w:rsidRP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t># export LS_OPTIONS='--color=auto'</w:t>
      </w:r>
    </w:p>
    <w:p w:rsidR="00BC26FD" w:rsidRP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lastRenderedPageBreak/>
        <w:t># eval "`dircolors`"</w:t>
      </w:r>
    </w:p>
    <w:p w:rsidR="00BC26FD" w:rsidRP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t># alias ls='ls $LS_OPTIONS'</w:t>
      </w:r>
    </w:p>
    <w:p w:rsidR="00BC26FD" w:rsidRP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t># alias ll='ls $LS_OPTIONS -l'</w:t>
      </w:r>
    </w:p>
    <w:p w:rsidR="00BC26FD" w:rsidRP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t># alias l='ls $LS_OPTIONS -lA'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Some more alias to avoid making mistakes: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alias rm='rm -i'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alias cp='cp -i'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 alias mv='mv -i'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#VERY USEFUL : du -h / | sort -h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PATH=$PATH:~/.composer/vendor/bin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alias mm='mysqld_multi'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alias mysql0='mysql'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alias mysql1='mysql -u root -p --socket=/var/run/mysqld/mysqld1.sock'</w:t>
      </w:r>
    </w:p>
    <w:p w:rsidR="00BC26FD" w:rsidRPr="00BC26FD" w:rsidRDefault="00BC26FD" w:rsidP="00BC26FD">
      <w:pPr>
        <w:pStyle w:val="csvFormat"/>
        <w:rPr>
          <w:lang w:val="en-GB"/>
        </w:rPr>
      </w:pPr>
      <w:r w:rsidRPr="00BC26FD">
        <w:rPr>
          <w:lang w:val="en-GB"/>
        </w:rPr>
        <w:t>#alias mysql1='mysql --socket=/var/run/mysqld/mysqld1.sock'</w:t>
      </w:r>
    </w:p>
    <w:p w:rsidR="00BC26FD" w:rsidRP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t>alias logmysql='tail -f /var/log/mysql/error.log'</w:t>
      </w:r>
    </w:p>
    <w:p w:rsidR="00BC26FD" w:rsidRDefault="00BC26FD" w:rsidP="00BC26FD">
      <w:pPr>
        <w:pStyle w:val="csvFormat"/>
        <w:rPr>
          <w:lang w:val="fr-BE"/>
        </w:rPr>
      </w:pPr>
      <w:r w:rsidRPr="00BC26FD">
        <w:rPr>
          <w:lang w:val="fr-BE"/>
        </w:rPr>
        <w:t>alias logmysql1='tail -f /var/log/mysql1/error.log'</w:t>
      </w:r>
    </w:p>
    <w:p w:rsidR="00BC26FD" w:rsidRDefault="00BC26FD" w:rsidP="00BC26FD">
      <w:pPr>
        <w:pStyle w:val="csvFormat"/>
        <w:rPr>
          <w:lang w:val="fr-BE"/>
        </w:rPr>
      </w:pPr>
    </w:p>
    <w:p w:rsidR="00BC26FD" w:rsidRDefault="00BC26FD" w:rsidP="00BC26FD">
      <w:pPr>
        <w:pStyle w:val="csvFormat"/>
        <w:rPr>
          <w:lang w:val="fr-BE"/>
        </w:rPr>
      </w:pPr>
    </w:p>
    <w:p w:rsidR="00B60B1C" w:rsidRDefault="00B60B1C" w:rsidP="00BC26FD">
      <w:pPr>
        <w:pStyle w:val="csvFormat"/>
        <w:rPr>
          <w:lang w:val="fr-BE"/>
        </w:rPr>
      </w:pPr>
    </w:p>
    <w:p w:rsidR="007B284F" w:rsidRDefault="007B284F">
      <w:pPr>
        <w:rPr>
          <w:rStyle w:val="lev"/>
          <w:rFonts w:ascii="Calibri" w:hAnsi="Calibri" w:cs="Arial"/>
          <w:b w:val="0"/>
          <w:bCs w:val="0"/>
          <w:i/>
          <w:iCs/>
          <w:color w:val="BEE24C"/>
          <w:sz w:val="32"/>
          <w:szCs w:val="28"/>
          <w:lang w:val="fr-BE"/>
        </w:rPr>
      </w:pPr>
      <w:r>
        <w:rPr>
          <w:rStyle w:val="lev"/>
          <w:lang w:val="fr-BE"/>
        </w:rPr>
        <w:br w:type="page"/>
      </w:r>
    </w:p>
    <w:p w:rsidR="00B60B1C" w:rsidRPr="00B60B1C" w:rsidRDefault="005370C3" w:rsidP="00B60B1C">
      <w:pPr>
        <w:pStyle w:val="Titre2"/>
        <w:rPr>
          <w:rStyle w:val="lev"/>
          <w:lang w:val="fr-BE"/>
        </w:rPr>
      </w:pPr>
      <w:r>
        <w:rPr>
          <w:rStyle w:val="lev"/>
          <w:lang w:val="fr-BE"/>
        </w:rPr>
        <w:lastRenderedPageBreak/>
        <w:t xml:space="preserve">Résolution de problème - </w:t>
      </w:r>
      <w:r w:rsidR="00B60B1C" w:rsidRPr="00B60B1C">
        <w:rPr>
          <w:rStyle w:val="lev"/>
          <w:lang w:val="fr-BE"/>
        </w:rPr>
        <w:t>App03 Slave</w:t>
      </w:r>
      <w:r w:rsidR="00B60B1C">
        <w:rPr>
          <w:rStyle w:val="lev"/>
          <w:lang w:val="fr-BE"/>
        </w:rPr>
        <w:t xml:space="preserve"> est en panne </w:t>
      </w:r>
      <w:r>
        <w:rPr>
          <w:rStyle w:val="lev"/>
          <w:lang w:val="fr-BE"/>
        </w:rPr>
        <w:t>– (Mai 2020)</w:t>
      </w:r>
    </w:p>
    <w:p w:rsidR="00B60B1C" w:rsidRDefault="00B60B1C" w:rsidP="00BC26FD">
      <w:pPr>
        <w:pStyle w:val="csvFormat"/>
        <w:rPr>
          <w:lang w:val="fr-BE"/>
        </w:rPr>
      </w:pPr>
    </w:p>
    <w:p w:rsidR="00B96D6E" w:rsidRDefault="00B96D6E" w:rsidP="00BC26FD">
      <w:pPr>
        <w:pStyle w:val="csvFormat"/>
        <w:rPr>
          <w:color w:val="FF0000"/>
          <w:lang w:val="fr-BE"/>
        </w:rPr>
      </w:pPr>
      <w:r w:rsidRPr="00B96D6E">
        <w:rPr>
          <w:color w:val="FF0000"/>
          <w:lang w:val="fr-BE"/>
        </w:rPr>
        <w:t xml:space="preserve">Il y a une procédure simplifiée dans le fichier 2021 – procédure de réalignement master-slave. </w:t>
      </w:r>
    </w:p>
    <w:p w:rsidR="00B96D6E" w:rsidRPr="00B96D6E" w:rsidRDefault="00B96D6E" w:rsidP="00BC26FD">
      <w:pPr>
        <w:pStyle w:val="csvFormat"/>
        <w:rPr>
          <w:color w:val="FF0000"/>
          <w:lang w:val="fr-BE"/>
        </w:rPr>
      </w:pPr>
      <w:r>
        <w:rPr>
          <w:color w:val="FF0000"/>
          <w:lang w:val="fr-BE"/>
        </w:rPr>
        <w:t xml:space="preserve">Dans cette procédure, le backup du master contient toutes les DB ainsi que le pointeur master. Lors du rechargement, le slave connaît la position pointeur et est prêt à démarrer. </w:t>
      </w:r>
    </w:p>
    <w:p w:rsidR="00B96D6E" w:rsidRDefault="00B96D6E" w:rsidP="00BC26FD">
      <w:pPr>
        <w:pStyle w:val="csvFormat"/>
        <w:rPr>
          <w:lang w:val="fr-BE"/>
        </w:rPr>
      </w:pPr>
    </w:p>
    <w:p w:rsidR="00A459F3" w:rsidRDefault="00A459F3" w:rsidP="00A459F3">
      <w:pPr>
        <w:pStyle w:val="Sous-titre"/>
        <w:rPr>
          <w:lang w:val="fr-BE"/>
        </w:rPr>
      </w:pPr>
      <w:r>
        <w:rPr>
          <w:lang w:val="fr-BE"/>
        </w:rPr>
        <w:t>Diagnostique</w:t>
      </w:r>
      <w:r w:rsidR="00906172">
        <w:rPr>
          <w:lang w:val="fr-BE"/>
        </w:rPr>
        <w:t> :</w:t>
      </w:r>
    </w:p>
    <w:p w:rsidR="00906172" w:rsidRDefault="00906172" w:rsidP="00906172">
      <w:pPr>
        <w:rPr>
          <w:lang w:val="fr-BE"/>
        </w:rPr>
      </w:pPr>
    </w:p>
    <w:p w:rsidR="00906172" w:rsidRDefault="00D17C07" w:rsidP="00906172">
      <w:pPr>
        <w:rPr>
          <w:lang w:val="fr-BE"/>
        </w:rPr>
      </w:pPr>
      <w:r>
        <w:rPr>
          <w:lang w:val="fr-BE"/>
        </w:rPr>
        <w:t># logmysql</w:t>
      </w:r>
    </w:p>
    <w:p w:rsidR="00D17C07" w:rsidRPr="00906172" w:rsidRDefault="00D17C07" w:rsidP="00906172">
      <w:pPr>
        <w:rPr>
          <w:lang w:val="fr-BE"/>
        </w:rPr>
      </w:pPr>
      <w:r>
        <w:rPr>
          <w:lang w:val="fr-BE"/>
        </w:rPr>
        <w:t># logmysql1</w:t>
      </w:r>
    </w:p>
    <w:p w:rsidR="00A459F3" w:rsidRDefault="00A459F3" w:rsidP="00BC26FD">
      <w:pPr>
        <w:pStyle w:val="csvFormat"/>
        <w:rPr>
          <w:lang w:val="fr-BE"/>
        </w:rPr>
      </w:pPr>
    </w:p>
    <w:p w:rsidR="00A459F3" w:rsidRDefault="00A459F3" w:rsidP="00BC26FD">
      <w:pPr>
        <w:pStyle w:val="csvFormat"/>
        <w:rPr>
          <w:lang w:val="fr-BE"/>
        </w:rPr>
      </w:pPr>
    </w:p>
    <w:p w:rsidR="00F53DB3" w:rsidRDefault="00F53DB3" w:rsidP="00A459F3">
      <w:pPr>
        <w:pStyle w:val="Sous-titre"/>
        <w:rPr>
          <w:lang w:val="fr-BE"/>
        </w:rPr>
      </w:pPr>
      <w:r>
        <w:rPr>
          <w:lang w:val="fr-BE"/>
        </w:rPr>
        <w:t xml:space="preserve">Procédure : 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>Éteindre le mysql slave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>Couper la réplication du master (il ne suit plus la prod dès ce moment)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>Faire un backup du master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>Recharger ce backup sur le slave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 xml:space="preserve">Identifier la position du master 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>Relancer la réplication de master sur slave</w:t>
      </w:r>
    </w:p>
    <w:p w:rsidR="00F53DB3" w:rsidRDefault="00F53DB3" w:rsidP="00F53DB3">
      <w:pPr>
        <w:pStyle w:val="csvFormat"/>
        <w:numPr>
          <w:ilvl w:val="0"/>
          <w:numId w:val="12"/>
        </w:numPr>
        <w:rPr>
          <w:lang w:val="fr-BE"/>
        </w:rPr>
      </w:pPr>
      <w:r>
        <w:rPr>
          <w:lang w:val="fr-BE"/>
        </w:rPr>
        <w:t>Relancer la réplication de prod sur master</w:t>
      </w:r>
    </w:p>
    <w:p w:rsidR="00F53DB3" w:rsidRDefault="00F53DB3" w:rsidP="00BC26FD">
      <w:pPr>
        <w:pStyle w:val="csvFormat"/>
        <w:rPr>
          <w:lang w:val="fr-BE"/>
        </w:rPr>
      </w:pPr>
    </w:p>
    <w:p w:rsidR="00F53DB3" w:rsidRDefault="00F53DB3" w:rsidP="00BC26FD">
      <w:pPr>
        <w:pStyle w:val="csvFormat"/>
        <w:rPr>
          <w:lang w:val="fr-BE"/>
        </w:rPr>
      </w:pPr>
    </w:p>
    <w:p w:rsidR="009D455F" w:rsidRDefault="009D455F" w:rsidP="00BC26FD">
      <w:pPr>
        <w:pStyle w:val="csvFormat"/>
        <w:rPr>
          <w:lang w:val="fr-BE"/>
        </w:rPr>
      </w:pPr>
    </w:p>
    <w:p w:rsidR="009D455F" w:rsidRDefault="009D455F" w:rsidP="009D455F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Se connecter au prompt mysql</w:t>
      </w:r>
      <w:r w:rsidRPr="00BC26FD">
        <w:rPr>
          <w:rStyle w:val="lev"/>
          <w:lang w:val="fr-BE"/>
        </w:rPr>
        <w:t xml:space="preserve"> :</w:t>
      </w:r>
    </w:p>
    <w:p w:rsidR="009D455F" w:rsidRDefault="009D455F" w:rsidP="009D455F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 xml:space="preserve"># mysql </w:t>
      </w:r>
    </w:p>
    <w:p w:rsidR="000B3D9D" w:rsidRDefault="0017653A" w:rsidP="009D455F">
      <w:pPr>
        <w:pStyle w:val="csvFormat"/>
        <w:rPr>
          <w:rStyle w:val="lev"/>
          <w:b w:val="0"/>
          <w:lang w:val="fr-BE"/>
        </w:rPr>
      </w:pPr>
      <w:r>
        <w:rPr>
          <w:rStyle w:val="lev"/>
          <w:b w:val="0"/>
          <w:lang w:val="fr-BE"/>
        </w:rPr>
        <w:t xml:space="preserve">mysql&gt; </w:t>
      </w:r>
      <w:r w:rsidR="000B3D9D" w:rsidRPr="000B3D9D">
        <w:rPr>
          <w:rStyle w:val="lev"/>
          <w:b w:val="0"/>
          <w:lang w:val="fr-BE"/>
        </w:rPr>
        <w:t xml:space="preserve">stop slave;  </w:t>
      </w:r>
      <w:r w:rsidR="000B3D9D">
        <w:rPr>
          <w:rStyle w:val="lev"/>
          <w:b w:val="0"/>
          <w:lang w:val="fr-BE"/>
        </w:rPr>
        <w:t xml:space="preserve">-- </w:t>
      </w:r>
      <w:r w:rsidR="000B3D9D" w:rsidRPr="000B3D9D">
        <w:rPr>
          <w:rStyle w:val="lev"/>
          <w:b w:val="0"/>
          <w:lang w:val="fr-BE"/>
        </w:rPr>
        <w:t>(</w:t>
      </w:r>
      <w:r w:rsidR="00B610A2">
        <w:rPr>
          <w:rStyle w:val="lev"/>
          <w:b w:val="0"/>
          <w:lang w:val="fr-BE"/>
        </w:rPr>
        <w:t>arrête son comportement de slave</w:t>
      </w:r>
      <w:r w:rsidR="000B3D9D" w:rsidRPr="000B3D9D">
        <w:rPr>
          <w:rStyle w:val="lev"/>
          <w:b w:val="0"/>
          <w:lang w:val="fr-BE"/>
        </w:rPr>
        <w:t>)</w:t>
      </w:r>
    </w:p>
    <w:p w:rsidR="0017653A" w:rsidRPr="0017653A" w:rsidRDefault="0017653A" w:rsidP="0017653A">
      <w:pPr>
        <w:pStyle w:val="csvFormat"/>
        <w:rPr>
          <w:rStyle w:val="lev"/>
          <w:b w:val="0"/>
          <w:lang w:val="fr-BE"/>
        </w:rPr>
      </w:pPr>
      <w:r>
        <w:rPr>
          <w:rStyle w:val="lev"/>
          <w:b w:val="0"/>
          <w:lang w:val="fr-BE"/>
        </w:rPr>
        <w:t xml:space="preserve">mysql&gt; </w:t>
      </w:r>
      <w:r w:rsidR="000B3D9D">
        <w:rPr>
          <w:rStyle w:val="lev"/>
          <w:b w:val="0"/>
          <w:lang w:val="fr-BE"/>
        </w:rPr>
        <w:t xml:space="preserve">start slave; -- (ce qu’on </w:t>
      </w:r>
      <w:r w:rsidR="00D474D4">
        <w:rPr>
          <w:rStyle w:val="lev"/>
          <w:b w:val="0"/>
          <w:lang w:val="fr-BE"/>
        </w:rPr>
        <w:t>fera après avoir réparé le mysql1</w:t>
      </w:r>
      <w:r w:rsidR="000B3D9D">
        <w:rPr>
          <w:rStyle w:val="lev"/>
          <w:b w:val="0"/>
          <w:lang w:val="fr-BE"/>
        </w:rPr>
        <w:t>)</w:t>
      </w:r>
      <w:r w:rsidRPr="0017653A">
        <w:rPr>
          <w:lang w:val="fr-BE"/>
        </w:rPr>
        <w:t xml:space="preserve"> </w:t>
      </w:r>
    </w:p>
    <w:p w:rsidR="0017653A" w:rsidRPr="0017653A" w:rsidRDefault="0017653A" w:rsidP="0017653A">
      <w:pPr>
        <w:pStyle w:val="csvFormat"/>
        <w:rPr>
          <w:rStyle w:val="lev"/>
          <w:b w:val="0"/>
          <w:lang w:val="en-GB"/>
        </w:rPr>
      </w:pPr>
      <w:r w:rsidRPr="0017653A">
        <w:rPr>
          <w:rStyle w:val="lev"/>
          <w:b w:val="0"/>
          <w:lang w:val="en-GB"/>
        </w:rPr>
        <w:t>mysql&gt; exit</w:t>
      </w:r>
    </w:p>
    <w:p w:rsidR="0017653A" w:rsidRPr="0017653A" w:rsidRDefault="0017653A" w:rsidP="0017653A">
      <w:pPr>
        <w:pStyle w:val="csvFormat"/>
        <w:rPr>
          <w:rStyle w:val="lev"/>
          <w:b w:val="0"/>
          <w:lang w:val="en-GB"/>
        </w:rPr>
      </w:pPr>
      <w:r w:rsidRPr="0017653A">
        <w:rPr>
          <w:rStyle w:val="lev"/>
          <w:b w:val="0"/>
          <w:lang w:val="en-GB"/>
        </w:rPr>
        <w:t>Bye</w:t>
      </w:r>
    </w:p>
    <w:p w:rsidR="000B3D9D" w:rsidRDefault="0017653A" w:rsidP="0017653A">
      <w:pPr>
        <w:pStyle w:val="csvFormat"/>
        <w:rPr>
          <w:rStyle w:val="lev"/>
          <w:b w:val="0"/>
          <w:lang w:val="en-GB"/>
        </w:rPr>
      </w:pPr>
      <w:r w:rsidRPr="0017653A">
        <w:rPr>
          <w:rStyle w:val="lev"/>
          <w:b w:val="0"/>
          <w:lang w:val="en-GB"/>
        </w:rPr>
        <w:t>[root@app03 /home/pascal]|STANDBY|#</w:t>
      </w:r>
    </w:p>
    <w:p w:rsidR="0017653A" w:rsidRPr="0017653A" w:rsidRDefault="0017653A" w:rsidP="0017653A">
      <w:pPr>
        <w:pStyle w:val="csvFormat"/>
        <w:rPr>
          <w:rStyle w:val="lev"/>
          <w:b w:val="0"/>
          <w:lang w:val="en-GB"/>
        </w:rPr>
      </w:pPr>
    </w:p>
    <w:p w:rsidR="001C4A93" w:rsidRPr="0017653A" w:rsidRDefault="001C4A93" w:rsidP="001C4A93">
      <w:pPr>
        <w:pStyle w:val="csvFormat"/>
        <w:rPr>
          <w:rStyle w:val="lev"/>
          <w:lang w:val="en-GB"/>
        </w:rPr>
      </w:pPr>
    </w:p>
    <w:p w:rsidR="001C4A93" w:rsidRDefault="001C4A93" w:rsidP="001C4A93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Trouver le password du slave</w:t>
      </w:r>
      <w:r w:rsidRPr="00BC26FD">
        <w:rPr>
          <w:rStyle w:val="lev"/>
          <w:lang w:val="fr-BE"/>
        </w:rPr>
        <w:t xml:space="preserve"> :</w:t>
      </w:r>
    </w:p>
    <w:p w:rsidR="001C4A93" w:rsidRDefault="001C4A93" w:rsidP="001C4A93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# cat /etc/mysql/my.cnf | grep password</w:t>
      </w:r>
    </w:p>
    <w:p w:rsidR="001C4A93" w:rsidRDefault="001C4A93" w:rsidP="001C4A93">
      <w:pPr>
        <w:pStyle w:val="csvFormat"/>
        <w:rPr>
          <w:rStyle w:val="lev"/>
          <w:lang w:val="fr-BE"/>
        </w:rPr>
      </w:pPr>
    </w:p>
    <w:p w:rsidR="001C4A93" w:rsidRPr="001C4A93" w:rsidRDefault="001C4A93" w:rsidP="001C4A93">
      <w:pPr>
        <w:pStyle w:val="csvFormat"/>
        <w:rPr>
          <w:rStyle w:val="lev"/>
          <w:b w:val="0"/>
          <w:lang w:val="en-GB"/>
        </w:rPr>
      </w:pPr>
      <w:r w:rsidRPr="001C4A93">
        <w:rPr>
          <w:rStyle w:val="lev"/>
          <w:b w:val="0"/>
          <w:lang w:val="en-GB"/>
        </w:rPr>
        <w:t># It has been reported that passwords should be enclosed with ticks/quotes</w:t>
      </w:r>
    </w:p>
    <w:p w:rsidR="001C4A93" w:rsidRPr="001C4A93" w:rsidRDefault="001C4A93" w:rsidP="001C4A93">
      <w:pPr>
        <w:pStyle w:val="csvFormat"/>
        <w:rPr>
          <w:rStyle w:val="lev"/>
          <w:b w:val="0"/>
          <w:lang w:val="fr-BE"/>
        </w:rPr>
      </w:pPr>
      <w:r w:rsidRPr="001C4A93">
        <w:rPr>
          <w:rStyle w:val="lev"/>
          <w:b w:val="0"/>
          <w:lang w:val="fr-BE"/>
        </w:rPr>
        <w:t>password=Jf7v9R&gt;%</w:t>
      </w:r>
    </w:p>
    <w:p w:rsidR="009D455F" w:rsidRDefault="009D455F" w:rsidP="009D455F">
      <w:pPr>
        <w:pStyle w:val="csvFormat"/>
        <w:rPr>
          <w:rStyle w:val="lev"/>
          <w:lang w:val="fr-BE"/>
        </w:rPr>
      </w:pPr>
    </w:p>
    <w:p w:rsidR="009D455F" w:rsidRPr="00BC26FD" w:rsidRDefault="009D455F" w:rsidP="009D455F">
      <w:pPr>
        <w:pStyle w:val="csvFormat"/>
        <w:rPr>
          <w:rStyle w:val="lev"/>
          <w:lang w:val="fr-BE"/>
        </w:rPr>
      </w:pPr>
    </w:p>
    <w:p w:rsidR="001C4A93" w:rsidRDefault="001C4A93" w:rsidP="001C4A93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Se connecter au prompt mysql</w:t>
      </w:r>
      <w:r w:rsidRPr="00BC26FD">
        <w:rPr>
          <w:rStyle w:val="lev"/>
          <w:lang w:val="fr-BE"/>
        </w:rPr>
        <w:t xml:space="preserve"> :</w:t>
      </w:r>
    </w:p>
    <w:p w:rsidR="001C4A93" w:rsidRDefault="001C4A93" w:rsidP="001C4A93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 xml:space="preserve"># mysql1 </w:t>
      </w:r>
    </w:p>
    <w:p w:rsidR="001C4A93" w:rsidRDefault="001C4A93" w:rsidP="001C4A93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# enter password :</w:t>
      </w:r>
    </w:p>
    <w:p w:rsidR="001C4A93" w:rsidRDefault="000B3D9D" w:rsidP="001C4A93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 xml:space="preserve"># </w:t>
      </w:r>
    </w:p>
    <w:p w:rsidR="001C4A93" w:rsidRDefault="001C4A93" w:rsidP="001C4A93">
      <w:pPr>
        <w:pStyle w:val="csvFormat"/>
        <w:rPr>
          <w:rStyle w:val="lev"/>
          <w:lang w:val="fr-BE"/>
        </w:rPr>
      </w:pPr>
    </w:p>
    <w:p w:rsidR="00BC26FD" w:rsidRDefault="00BC26FD" w:rsidP="00BC26FD">
      <w:pPr>
        <w:pStyle w:val="csvFormat"/>
        <w:rPr>
          <w:lang w:val="fr-BE"/>
        </w:rPr>
      </w:pPr>
    </w:p>
    <w:p w:rsidR="00800300" w:rsidRPr="00BC26FD" w:rsidRDefault="00800300" w:rsidP="00800300">
      <w:pPr>
        <w:pStyle w:val="csvFormat"/>
        <w:rPr>
          <w:rStyle w:val="lev"/>
          <w:lang w:val="fr-BE"/>
        </w:rPr>
      </w:pPr>
    </w:p>
    <w:p w:rsidR="00800300" w:rsidRDefault="00800300" w:rsidP="00800300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Aller chercher la commande qui permet de faire un dump du master</w:t>
      </w:r>
      <w:r w:rsidRPr="00BC26FD">
        <w:rPr>
          <w:rStyle w:val="lev"/>
          <w:lang w:val="fr-BE"/>
        </w:rPr>
        <w:t xml:space="preserve"> :</w:t>
      </w:r>
    </w:p>
    <w:p w:rsidR="00800300" w:rsidRDefault="00800300" w:rsidP="00800300">
      <w:pPr>
        <w:pStyle w:val="csvFormat"/>
        <w:rPr>
          <w:rStyle w:val="lev"/>
          <w:lang w:val="fr-BE"/>
        </w:rPr>
      </w:pPr>
      <w:r>
        <w:rPr>
          <w:rStyle w:val="lev"/>
          <w:lang w:val="fr-BE"/>
        </w:rPr>
        <w:t># cat /etc/cron.d/services</w:t>
      </w:r>
    </w:p>
    <w:p w:rsidR="00800300" w:rsidRDefault="00800300" w:rsidP="00800300">
      <w:pPr>
        <w:pStyle w:val="csvFormat"/>
        <w:rPr>
          <w:rStyle w:val="lev"/>
          <w:lang w:val="fr-BE"/>
        </w:rPr>
      </w:pPr>
    </w:p>
    <w:p w:rsidR="00800300" w:rsidRPr="00800300" w:rsidRDefault="00800300" w:rsidP="00800300">
      <w:pPr>
        <w:pStyle w:val="csvFormat"/>
        <w:rPr>
          <w:rStyle w:val="lev"/>
          <w:lang w:val="fr-BE"/>
        </w:rPr>
      </w:pPr>
    </w:p>
    <w:p w:rsidR="00800300" w:rsidRPr="00ED4279" w:rsidRDefault="00800300" w:rsidP="00800300">
      <w:pPr>
        <w:pStyle w:val="csvFormat"/>
        <w:rPr>
          <w:rStyle w:val="lev"/>
          <w:b w:val="0"/>
          <w:lang w:val="fr-BE"/>
        </w:rPr>
      </w:pPr>
      <w:r w:rsidRPr="00ED4279">
        <w:rPr>
          <w:rStyle w:val="lev"/>
          <w:b w:val="0"/>
          <w:lang w:val="fr-BE"/>
        </w:rPr>
        <w:t>#Postfix summarize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59 23 * * * root sh /root/scripts/crons/mailReport.sh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#Backup database every hour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0 * * * * root </w:t>
      </w:r>
      <w:r w:rsidRPr="00800300">
        <w:rPr>
          <w:rStyle w:val="lev"/>
          <w:b w:val="0"/>
          <w:color w:val="FF0000"/>
          <w:lang w:val="en-GB"/>
        </w:rPr>
        <w:t>sh /root/scripts/crons/backup-database.sh</w:t>
      </w:r>
      <w:r w:rsidRPr="00800300">
        <w:rPr>
          <w:rStyle w:val="lev"/>
          <w:b w:val="0"/>
          <w:lang w:val="en-GB"/>
        </w:rPr>
        <w:t xml:space="preserve"> &gt;&gt; /var/log/mysqlbackup.log 2&gt;&amp;1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#Erase 3days+ backups every 1:2 AM. The directory should stay at a size of 35GB every 1AM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2 1 * * * root sh /root/scripts/crons/erase-old-backups.sh &gt;&gt; /var/log/mysqlbackup.log 2&gt;&amp;1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#Uploading database physically to dropBox every 2AM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0 2 * * * root sh /root/scripts/crons/backup-database-toDropBox.sh &gt;&gt; /var/log/mysqlbackup.log 2&gt;&amp;1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17653A" w:rsidRDefault="00800300" w:rsidP="00800300">
      <w:pPr>
        <w:pStyle w:val="csvFormat"/>
        <w:rPr>
          <w:rStyle w:val="lev"/>
          <w:b w:val="0"/>
          <w:lang w:val="en-GB"/>
        </w:rPr>
      </w:pPr>
      <w:r w:rsidRPr="0017653A">
        <w:rPr>
          <w:rStyle w:val="lev"/>
          <w:b w:val="0"/>
          <w:lang w:val="en-GB"/>
        </w:rPr>
        <w:t>#Every month, delete old logs</w:t>
      </w:r>
    </w:p>
    <w:p w:rsid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0 0 1 * 0 root sh /root/scripts/crons/eraseOldLogs.sh</w:t>
      </w:r>
    </w:p>
    <w:p w:rsid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800300">
      <w:pPr>
        <w:pStyle w:val="csvFormat"/>
        <w:rPr>
          <w:rStyle w:val="lev"/>
          <w:lang w:val="en-GB"/>
        </w:rPr>
      </w:pPr>
      <w:r w:rsidRPr="00800300">
        <w:rPr>
          <w:rStyle w:val="lev"/>
          <w:lang w:val="en-GB"/>
        </w:rPr>
        <w:t># cat  /root/scripts/crons/backup-database.sh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#!/bin/sh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lastRenderedPageBreak/>
        <w:t>#This script is made to be run on SLAVE1 and SLAVE2  ONLY !!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TIME=$(date +%Y-%m-%d_%H:%M);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PATH2="/etc/mysql/backups/"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PATHFORBU="/etc/mysql/backups/$TIME-dump.sql";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#Connecting to SLAVE1, stop slave replication process, and dump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echo "$TIME : backing up database"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mysqladmin stop-slave --socket=/var/run/mysqld/mysqld1.sock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if [ $? -ne 0 ]; then #If couldn't stop slave process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echo "Error while stopping slave process"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exit 1;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fi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color w:val="FF0000"/>
          <w:lang w:val="en-GB"/>
        </w:rPr>
      </w:pPr>
      <w:r w:rsidRPr="00800300">
        <w:rPr>
          <w:rStyle w:val="lev"/>
          <w:b w:val="0"/>
          <w:color w:val="FF0000"/>
          <w:lang w:val="en-GB"/>
        </w:rPr>
        <w:t>mysqldump --databases mobminder --socket=/var/run/mysqld/mysqld1.sock &gt; $PATHFORBU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if [ $? -ne 0 ]; then #If error while backing up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echo "error while backing up"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exit 1;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fi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mysqladmin start-slave --socket=/var/run/mysqld/mysqld1.sock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if [ $? -ne 0 ]; then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echo "problem while restarting slave process";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exit 1;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fi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#This requires ZIP packet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cd $PATH2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zip $TIME-dump.zip $TIME-dump.sql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if [ $? -ne 0 ]; then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</w:t>
      </w:r>
      <w:r w:rsidR="00D474D4">
        <w:rPr>
          <w:rStyle w:val="lev"/>
          <w:b w:val="0"/>
          <w:lang w:val="en-GB"/>
        </w:rPr>
        <w:tab/>
      </w:r>
      <w:r w:rsidRPr="00800300">
        <w:rPr>
          <w:rStyle w:val="lev"/>
          <w:b w:val="0"/>
          <w:lang w:val="en-GB"/>
        </w:rPr>
        <w:t xml:space="preserve">       echo "problem while restarting slave process";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 xml:space="preserve">        exit 1;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fi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rm $TIME-dump.sql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echo "$TIME : database backed up, file available at $PATH2"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#echo "use mobminder; FLUSH TABLES WITH READ LOCK;" | mysql</w:t>
      </w:r>
    </w:p>
    <w:p w:rsidR="00800300" w:rsidRPr="00800300" w:rsidRDefault="00800300" w:rsidP="00800300">
      <w:pPr>
        <w:pStyle w:val="csvFormat"/>
        <w:rPr>
          <w:rStyle w:val="lev"/>
          <w:b w:val="0"/>
          <w:lang w:val="en-GB"/>
        </w:rPr>
      </w:pP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#Recording mas</w:t>
      </w:r>
      <w:r w:rsidR="0052597C">
        <w:rPr>
          <w:rStyle w:val="lev"/>
          <w:b w:val="0"/>
          <w:lang w:val="en-GB"/>
        </w:rPr>
        <w:t>t</w:t>
      </w:r>
      <w:r w:rsidRPr="00800300">
        <w:rPr>
          <w:rStyle w:val="lev"/>
          <w:b w:val="0"/>
          <w:lang w:val="en-GB"/>
        </w:rPr>
        <w:t>er status</w:t>
      </w:r>
    </w:p>
    <w:p w:rsidR="00800300" w:rsidRPr="00800300" w:rsidRDefault="00800300" w:rsidP="00D474D4">
      <w:pPr>
        <w:pStyle w:val="csvFormat"/>
        <w:ind w:firstLine="720"/>
        <w:rPr>
          <w:rStyle w:val="lev"/>
          <w:b w:val="0"/>
          <w:lang w:val="en-GB"/>
        </w:rPr>
      </w:pPr>
      <w:r w:rsidRPr="00800300">
        <w:rPr>
          <w:rStyle w:val="lev"/>
          <w:b w:val="0"/>
          <w:lang w:val="en-GB"/>
        </w:rPr>
        <w:t>#logFile=$(mysql -e "show master status" -s | tail -n 1 | awk {'print $1'})</w:t>
      </w:r>
    </w:p>
    <w:p w:rsidR="00755FC7" w:rsidRPr="00800300" w:rsidRDefault="00800300" w:rsidP="00D474D4">
      <w:pPr>
        <w:pStyle w:val="csvFormat"/>
        <w:ind w:firstLine="720"/>
        <w:rPr>
          <w:lang w:val="en-GB"/>
        </w:rPr>
      </w:pPr>
      <w:r w:rsidRPr="00800300">
        <w:rPr>
          <w:rStyle w:val="lev"/>
          <w:b w:val="0"/>
          <w:lang w:val="en-GB"/>
        </w:rPr>
        <w:t>#logPos=$(mysql -e "show master status" -s | tail -n 1 | awk {'print $2'})</w:t>
      </w:r>
    </w:p>
    <w:p w:rsidR="00755FC7" w:rsidRDefault="00755FC7" w:rsidP="007A5BB2">
      <w:pPr>
        <w:pStyle w:val="csvFormat"/>
        <w:rPr>
          <w:lang w:val="en-GB"/>
        </w:rPr>
      </w:pPr>
    </w:p>
    <w:p w:rsidR="00800300" w:rsidRDefault="00800300" w:rsidP="007A5BB2">
      <w:pPr>
        <w:pStyle w:val="csvFormat"/>
        <w:rPr>
          <w:lang w:val="en-GB"/>
        </w:rPr>
      </w:pPr>
    </w:p>
    <w:p w:rsidR="00800300" w:rsidRPr="00800300" w:rsidRDefault="00800300" w:rsidP="007A5BB2">
      <w:pPr>
        <w:pStyle w:val="csvFormat"/>
        <w:rPr>
          <w:b/>
          <w:lang w:val="fr-BE"/>
        </w:rPr>
      </w:pPr>
      <w:r w:rsidRPr="00800300">
        <w:rPr>
          <w:b/>
          <w:lang w:val="fr-BE"/>
        </w:rPr>
        <w:t>On va faire le backup du master :</w:t>
      </w:r>
    </w:p>
    <w:p w:rsidR="00800300" w:rsidRDefault="00800300" w:rsidP="007A5BB2">
      <w:pPr>
        <w:pStyle w:val="csvFormat"/>
        <w:rPr>
          <w:lang w:val="fr-BE"/>
        </w:rPr>
      </w:pPr>
    </w:p>
    <w:p w:rsidR="00800300" w:rsidRPr="00686C58" w:rsidRDefault="00800300" w:rsidP="00800300">
      <w:pPr>
        <w:pStyle w:val="csvFormat"/>
        <w:rPr>
          <w:rStyle w:val="lev"/>
          <w:b w:val="0"/>
          <w:color w:val="C00000"/>
          <w:lang w:val="fr-BE"/>
        </w:rPr>
      </w:pPr>
      <w:r w:rsidRPr="00800300">
        <w:rPr>
          <w:color w:val="auto"/>
          <w:lang w:val="fr-BE"/>
        </w:rPr>
        <w:t>#</w:t>
      </w:r>
      <w:r w:rsidRPr="00800300">
        <w:rPr>
          <w:rStyle w:val="lev"/>
          <w:color w:val="auto"/>
          <w:lang w:val="fr-BE"/>
        </w:rPr>
        <w:t xml:space="preserve"> mysqldump --databases mobminder --socket=/var/run/mysq</w:t>
      </w:r>
      <w:r w:rsidR="00C84DD1">
        <w:rPr>
          <w:rStyle w:val="lev"/>
          <w:color w:val="auto"/>
          <w:lang w:val="fr-BE"/>
        </w:rPr>
        <w:t>ld/mysqld.sock &gt; /root/fixback_mob</w:t>
      </w:r>
      <w:r w:rsidRPr="00800300">
        <w:rPr>
          <w:rStyle w:val="lev"/>
          <w:color w:val="auto"/>
          <w:lang w:val="fr-BE"/>
        </w:rPr>
        <w:t xml:space="preserve">.sql </w:t>
      </w:r>
      <w:r w:rsidRPr="00686C58">
        <w:rPr>
          <w:rStyle w:val="lev"/>
          <w:b w:val="0"/>
          <w:color w:val="C00000"/>
          <w:lang w:val="fr-BE"/>
        </w:rPr>
        <w:t>-- (on a remplacé mysqld1 par mysqld et on redirige le backup vers /root/fixbackup.sql )</w:t>
      </w:r>
    </w:p>
    <w:p w:rsidR="00800300" w:rsidRDefault="00C84DD1" w:rsidP="00800300">
      <w:pPr>
        <w:pStyle w:val="csvFormat"/>
        <w:rPr>
          <w:rStyle w:val="lev"/>
          <w:color w:val="auto"/>
          <w:lang w:val="en-GB"/>
        </w:rPr>
      </w:pPr>
      <w:r w:rsidRPr="00C84DD1">
        <w:rPr>
          <w:color w:val="auto"/>
          <w:lang w:val="en-GB"/>
        </w:rPr>
        <w:t>#</w:t>
      </w:r>
      <w:r w:rsidRPr="00C84DD1">
        <w:rPr>
          <w:rStyle w:val="lev"/>
          <w:color w:val="auto"/>
          <w:lang w:val="en-GB"/>
        </w:rPr>
        <w:t xml:space="preserve"> mysqldump --databases </w:t>
      </w:r>
      <w:r>
        <w:rPr>
          <w:rStyle w:val="lev"/>
          <w:color w:val="auto"/>
          <w:lang w:val="en-GB"/>
        </w:rPr>
        <w:t>smsgateaway</w:t>
      </w:r>
      <w:r w:rsidRPr="00C84DD1">
        <w:rPr>
          <w:rStyle w:val="lev"/>
          <w:color w:val="auto"/>
          <w:lang w:val="en-GB"/>
        </w:rPr>
        <w:t xml:space="preserve"> --socket=/var/run/mysq</w:t>
      </w:r>
      <w:r>
        <w:rPr>
          <w:rStyle w:val="lev"/>
          <w:color w:val="auto"/>
          <w:lang w:val="en-GB"/>
        </w:rPr>
        <w:t>ld/mysqld.sock &gt; /root/fixback_sms</w:t>
      </w:r>
      <w:r w:rsidRPr="00C84DD1">
        <w:rPr>
          <w:rStyle w:val="lev"/>
          <w:color w:val="auto"/>
          <w:lang w:val="en-GB"/>
        </w:rPr>
        <w:t>.sql</w:t>
      </w:r>
    </w:p>
    <w:p w:rsidR="00C84DD1" w:rsidRPr="00C84DD1" w:rsidRDefault="00C84DD1" w:rsidP="00800300">
      <w:pPr>
        <w:pStyle w:val="csvFormat"/>
        <w:rPr>
          <w:rStyle w:val="lev"/>
          <w:color w:val="FF0000"/>
          <w:lang w:val="en-GB"/>
        </w:rPr>
      </w:pPr>
    </w:p>
    <w:p w:rsidR="00800300" w:rsidRPr="00C84DD1" w:rsidRDefault="00800300" w:rsidP="00800300">
      <w:pPr>
        <w:pStyle w:val="csvFormat"/>
        <w:rPr>
          <w:rStyle w:val="lev"/>
          <w:color w:val="FF0000"/>
          <w:lang w:val="en-GB"/>
        </w:rPr>
      </w:pPr>
    </w:p>
    <w:p w:rsidR="004448BC" w:rsidRPr="0017653A" w:rsidRDefault="001D5C13" w:rsidP="004448BC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# ls -al /root/fixback*</w:t>
      </w:r>
      <w:r w:rsidR="004448BC" w:rsidRPr="0017653A">
        <w:rPr>
          <w:rStyle w:val="lev"/>
          <w:color w:val="auto"/>
          <w:lang w:val="en-GB"/>
        </w:rPr>
        <w:t>.sql</w:t>
      </w:r>
    </w:p>
    <w:p w:rsidR="00800300" w:rsidRDefault="004448BC" w:rsidP="004448BC">
      <w:pPr>
        <w:pStyle w:val="csvFormat"/>
        <w:rPr>
          <w:rStyle w:val="lev"/>
          <w:b w:val="0"/>
          <w:color w:val="auto"/>
          <w:lang w:val="en-GB"/>
        </w:rPr>
      </w:pPr>
      <w:r w:rsidRPr="004448BC">
        <w:rPr>
          <w:rStyle w:val="lev"/>
          <w:b w:val="0"/>
          <w:color w:val="auto"/>
          <w:lang w:val="en-GB"/>
        </w:rPr>
        <w:t>-rw-r--r-- 1 root root 8112809765 May  3 14:44 /root/fixbackup.sql</w:t>
      </w:r>
    </w:p>
    <w:p w:rsidR="004448BC" w:rsidRDefault="004448BC" w:rsidP="004448BC">
      <w:pPr>
        <w:pStyle w:val="csvFormat"/>
        <w:rPr>
          <w:rStyle w:val="lev"/>
          <w:b w:val="0"/>
          <w:color w:val="auto"/>
          <w:lang w:val="en-GB"/>
        </w:rPr>
      </w:pPr>
    </w:p>
    <w:p w:rsidR="00C12529" w:rsidRPr="0017653A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</w:p>
    <w:p w:rsidR="00686C58" w:rsidRPr="00C12529" w:rsidRDefault="00C12529" w:rsidP="00686C58">
      <w:pPr>
        <w:pStyle w:val="csvFormat"/>
        <w:rPr>
          <w:rStyle w:val="lev"/>
          <w:b w:val="0"/>
          <w:color w:val="auto"/>
          <w:lang w:val="fr-BE"/>
        </w:rPr>
      </w:pPr>
      <w:r w:rsidRPr="00C12529">
        <w:rPr>
          <w:rStyle w:val="lev"/>
          <w:color w:val="auto"/>
          <w:lang w:val="fr-BE"/>
        </w:rPr>
        <w:t># cd /root</w:t>
      </w:r>
      <w:r w:rsidR="00686C58">
        <w:rPr>
          <w:rStyle w:val="lev"/>
          <w:color w:val="auto"/>
          <w:lang w:val="fr-BE"/>
        </w:rPr>
        <w:t xml:space="preserve">   </w:t>
      </w:r>
      <w:r w:rsidR="00686C58" w:rsidRPr="00686C58">
        <w:rPr>
          <w:rStyle w:val="lev"/>
          <w:color w:val="C00000"/>
          <w:lang w:val="fr-BE"/>
        </w:rPr>
        <w:t xml:space="preserve">// </w:t>
      </w:r>
      <w:r w:rsidR="00686C58" w:rsidRPr="00686C58">
        <w:rPr>
          <w:rStyle w:val="lev"/>
          <w:b w:val="0"/>
          <w:color w:val="C00000"/>
          <w:lang w:val="fr-BE"/>
        </w:rPr>
        <w:t>Il faut se déplacer dans le dossier où se trouve le backup !</w:t>
      </w:r>
    </w:p>
    <w:p w:rsidR="00C12529" w:rsidRPr="00C12529" w:rsidRDefault="00C12529" w:rsidP="00C12529">
      <w:pPr>
        <w:pStyle w:val="csvFormat"/>
        <w:rPr>
          <w:rStyle w:val="lev"/>
          <w:color w:val="auto"/>
          <w:lang w:val="fr-BE"/>
        </w:rPr>
      </w:pPr>
    </w:p>
    <w:p w:rsidR="00C12529" w:rsidRDefault="00C12529" w:rsidP="00C12529">
      <w:pPr>
        <w:pStyle w:val="csvFormat"/>
        <w:rPr>
          <w:rStyle w:val="lev"/>
          <w:color w:val="FF0000"/>
          <w:lang w:val="fr-BE"/>
        </w:rPr>
      </w:pPr>
    </w:p>
    <w:p w:rsidR="00C12529" w:rsidRPr="00C12529" w:rsidRDefault="00C12529" w:rsidP="00C12529">
      <w:pPr>
        <w:pStyle w:val="csvFormat"/>
        <w:rPr>
          <w:rStyle w:val="lev"/>
          <w:color w:val="auto"/>
          <w:lang w:val="en-GB"/>
        </w:rPr>
      </w:pPr>
      <w:r w:rsidRPr="00C12529">
        <w:rPr>
          <w:rStyle w:val="lev"/>
          <w:color w:val="auto"/>
          <w:lang w:val="en-GB"/>
        </w:rPr>
        <w:t># mysql</w:t>
      </w:r>
      <w:r w:rsidRPr="0017653A">
        <w:rPr>
          <w:rStyle w:val="lev"/>
          <w:color w:val="FF0000"/>
          <w:lang w:val="en-GB"/>
        </w:rPr>
        <w:t>1</w:t>
      </w:r>
    </w:p>
    <w:p w:rsidR="00315E72" w:rsidRPr="00C12529" w:rsidRDefault="0017653A" w:rsidP="00315E72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Mysql&gt;</w:t>
      </w:r>
      <w:r w:rsidR="00C12529" w:rsidRPr="00C12529">
        <w:rPr>
          <w:rStyle w:val="lev"/>
          <w:color w:val="auto"/>
          <w:lang w:val="en-GB"/>
        </w:rPr>
        <w:t xml:space="preserve"> drop database mobminder;</w:t>
      </w:r>
      <w:r w:rsidR="00315E72" w:rsidRPr="00315E72">
        <w:rPr>
          <w:rStyle w:val="lev"/>
          <w:color w:val="7F7F7F" w:themeColor="text1" w:themeTint="80"/>
          <w:lang w:val="en-GB"/>
        </w:rPr>
        <w:t xml:space="preserve"> -- this takes like 4 minutes</w:t>
      </w:r>
      <w:r w:rsidR="00315E72" w:rsidRPr="00315E72">
        <w:rPr>
          <w:rStyle w:val="lev"/>
          <w:color w:val="auto"/>
          <w:lang w:val="en-GB"/>
        </w:rPr>
        <w:t xml:space="preserve"> </w:t>
      </w:r>
    </w:p>
    <w:p w:rsidR="00C12529" w:rsidRPr="00C12529" w:rsidRDefault="00315E72" w:rsidP="00C12529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Mysql&gt;</w:t>
      </w:r>
      <w:r w:rsidRPr="00C12529">
        <w:rPr>
          <w:rStyle w:val="lev"/>
          <w:color w:val="auto"/>
          <w:lang w:val="en-GB"/>
        </w:rPr>
        <w:t xml:space="preserve"> drop database </w:t>
      </w:r>
      <w:r w:rsidRPr="00315E72">
        <w:rPr>
          <w:rStyle w:val="lev"/>
          <w:color w:val="auto"/>
          <w:lang w:val="en-GB"/>
        </w:rPr>
        <w:t>smsgateaway</w:t>
      </w:r>
      <w:r w:rsidRPr="00C12529">
        <w:rPr>
          <w:rStyle w:val="lev"/>
          <w:color w:val="auto"/>
          <w:lang w:val="en-GB"/>
        </w:rPr>
        <w:t>;</w:t>
      </w:r>
      <w:r w:rsidRPr="00315E72">
        <w:rPr>
          <w:rStyle w:val="lev"/>
          <w:color w:val="7F7F7F" w:themeColor="text1" w:themeTint="80"/>
          <w:lang w:val="en-GB"/>
        </w:rPr>
        <w:t xml:space="preserve"> -- this takes like </w:t>
      </w:r>
      <w:r>
        <w:rPr>
          <w:rStyle w:val="lev"/>
          <w:color w:val="7F7F7F" w:themeColor="text1" w:themeTint="80"/>
          <w:lang w:val="en-GB"/>
        </w:rPr>
        <w:t>5 seconds</w:t>
      </w:r>
    </w:p>
    <w:p w:rsidR="00C12529" w:rsidRPr="00C12529" w:rsidRDefault="0017653A" w:rsidP="00C12529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Mysql&gt;</w:t>
      </w:r>
      <w:r w:rsidR="00F94C30">
        <w:rPr>
          <w:rStyle w:val="lev"/>
          <w:color w:val="auto"/>
          <w:lang w:val="en-GB"/>
        </w:rPr>
        <w:t xml:space="preserve"> show databases</w:t>
      </w:r>
      <w:r w:rsidR="00C12529" w:rsidRPr="00C12529">
        <w:rPr>
          <w:rStyle w:val="lev"/>
          <w:color w:val="auto"/>
          <w:lang w:val="en-GB"/>
        </w:rPr>
        <w:t>;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+--------------------+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| Database           |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+--------------------+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| information_schema |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| mysql              |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| newmobcom          |</w:t>
      </w:r>
    </w:p>
    <w:p w:rsidR="00C12529" w:rsidRPr="00C12529" w:rsidRDefault="00C12529" w:rsidP="007330C4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| performance_schema |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| sys                |</w:t>
      </w:r>
    </w:p>
    <w:p w:rsidR="00C12529" w:rsidRP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+--------------------+</w:t>
      </w:r>
    </w:p>
    <w:p w:rsid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  <w:r w:rsidRPr="00C12529">
        <w:rPr>
          <w:rStyle w:val="lev"/>
          <w:b w:val="0"/>
          <w:color w:val="auto"/>
          <w:lang w:val="en-GB"/>
        </w:rPr>
        <w:t>6 rows in set (0.00 sec)</w:t>
      </w:r>
    </w:p>
    <w:p w:rsidR="00F94C30" w:rsidRPr="00F94C30" w:rsidRDefault="00F94C30" w:rsidP="00C12529">
      <w:pPr>
        <w:pStyle w:val="csvFormat"/>
        <w:rPr>
          <w:rStyle w:val="lev"/>
          <w:color w:val="auto"/>
          <w:lang w:val="en-GB"/>
        </w:rPr>
      </w:pPr>
      <w:r w:rsidRPr="00F94C30">
        <w:rPr>
          <w:rStyle w:val="lev"/>
          <w:color w:val="auto"/>
          <w:lang w:val="en-GB"/>
        </w:rPr>
        <w:t>&gt;mysql exit</w:t>
      </w:r>
    </w:p>
    <w:p w:rsidR="00F94C30" w:rsidRDefault="00F94C30" w:rsidP="00C12529">
      <w:pPr>
        <w:pStyle w:val="csvFormat"/>
        <w:rPr>
          <w:rStyle w:val="lev"/>
          <w:b w:val="0"/>
          <w:color w:val="auto"/>
          <w:lang w:val="en-GB"/>
        </w:rPr>
      </w:pPr>
    </w:p>
    <w:p w:rsidR="00C12529" w:rsidRDefault="00C12529" w:rsidP="00C12529">
      <w:pPr>
        <w:pStyle w:val="csvFormat"/>
        <w:rPr>
          <w:rStyle w:val="lev"/>
          <w:b w:val="0"/>
          <w:color w:val="auto"/>
          <w:lang w:val="en-GB"/>
        </w:rPr>
      </w:pPr>
    </w:p>
    <w:p w:rsidR="00C12529" w:rsidRDefault="004748EB" w:rsidP="00C12529">
      <w:pPr>
        <w:pStyle w:val="csvFormat"/>
        <w:rPr>
          <w:rStyle w:val="lev"/>
          <w:b w:val="0"/>
          <w:color w:val="auto"/>
          <w:lang w:val="fr-BE"/>
        </w:rPr>
      </w:pPr>
      <w:r>
        <w:rPr>
          <w:rStyle w:val="lev"/>
          <w:color w:val="auto"/>
          <w:lang w:val="fr-BE"/>
        </w:rPr>
        <w:t># mysql1 &lt; fixback_mob</w:t>
      </w:r>
      <w:r w:rsidR="00C12529" w:rsidRPr="00C12529">
        <w:rPr>
          <w:rStyle w:val="lev"/>
          <w:color w:val="auto"/>
          <w:lang w:val="fr-BE"/>
        </w:rPr>
        <w:t>.sql</w:t>
      </w:r>
      <w:r w:rsidR="00F94C30">
        <w:rPr>
          <w:rStyle w:val="lev"/>
          <w:color w:val="auto"/>
          <w:lang w:val="fr-BE"/>
        </w:rPr>
        <w:t>;</w:t>
      </w:r>
      <w:r w:rsidR="00C12529" w:rsidRPr="00C12529">
        <w:rPr>
          <w:rStyle w:val="lev"/>
          <w:color w:val="auto"/>
          <w:lang w:val="fr-BE"/>
        </w:rPr>
        <w:t xml:space="preserve">  </w:t>
      </w:r>
      <w:r w:rsidR="00C12529" w:rsidRPr="00C12529">
        <w:rPr>
          <w:rStyle w:val="lev"/>
          <w:b w:val="0"/>
          <w:color w:val="auto"/>
          <w:lang w:val="fr-BE"/>
        </w:rPr>
        <w:t>-- n’affiche pas de log, et il vaut mieux sinon ça prend des heures.</w:t>
      </w:r>
      <w:r w:rsidR="00502A0A">
        <w:rPr>
          <w:rStyle w:val="lev"/>
          <w:b w:val="0"/>
          <w:color w:val="auto"/>
          <w:lang w:val="fr-BE"/>
        </w:rPr>
        <w:t xml:space="preserve"> (ça prend une dizaine de minutes)</w:t>
      </w:r>
    </w:p>
    <w:p w:rsidR="004748EB" w:rsidRDefault="004748EB" w:rsidP="004748EB">
      <w:pPr>
        <w:pStyle w:val="csvFormat"/>
        <w:rPr>
          <w:rStyle w:val="lev"/>
          <w:b w:val="0"/>
          <w:color w:val="auto"/>
          <w:lang w:val="fr-BE"/>
        </w:rPr>
      </w:pPr>
      <w:r>
        <w:rPr>
          <w:rStyle w:val="lev"/>
          <w:color w:val="auto"/>
          <w:lang w:val="fr-BE"/>
        </w:rPr>
        <w:t># mysql1 &lt; fixback_sms</w:t>
      </w:r>
      <w:r w:rsidRPr="00C12529">
        <w:rPr>
          <w:rStyle w:val="lev"/>
          <w:color w:val="auto"/>
          <w:lang w:val="fr-BE"/>
        </w:rPr>
        <w:t>.sql</w:t>
      </w:r>
      <w:r>
        <w:rPr>
          <w:rStyle w:val="lev"/>
          <w:color w:val="auto"/>
          <w:lang w:val="fr-BE"/>
        </w:rPr>
        <w:t>;</w:t>
      </w:r>
      <w:r w:rsidRPr="00C12529">
        <w:rPr>
          <w:rStyle w:val="lev"/>
          <w:color w:val="auto"/>
          <w:lang w:val="fr-BE"/>
        </w:rPr>
        <w:t xml:space="preserve">  </w:t>
      </w:r>
      <w:r w:rsidRPr="00C12529">
        <w:rPr>
          <w:rStyle w:val="lev"/>
          <w:b w:val="0"/>
          <w:color w:val="auto"/>
          <w:lang w:val="fr-BE"/>
        </w:rPr>
        <w:t>-- n’affiche pas de log, et il vaut mieux sinon ça prend des heures.</w:t>
      </w:r>
      <w:r>
        <w:rPr>
          <w:rStyle w:val="lev"/>
          <w:b w:val="0"/>
          <w:color w:val="auto"/>
          <w:lang w:val="fr-BE"/>
        </w:rPr>
        <w:t xml:space="preserve"> (ça prend une dizaine de minutes)</w:t>
      </w:r>
    </w:p>
    <w:p w:rsidR="004748EB" w:rsidRDefault="004748EB" w:rsidP="00C12529">
      <w:pPr>
        <w:pStyle w:val="csvFormat"/>
        <w:rPr>
          <w:rStyle w:val="lev"/>
          <w:b w:val="0"/>
          <w:color w:val="auto"/>
          <w:lang w:val="fr-BE"/>
        </w:rPr>
      </w:pPr>
    </w:p>
    <w:p w:rsidR="00502A0A" w:rsidRDefault="00502A0A" w:rsidP="00C12529">
      <w:pPr>
        <w:pStyle w:val="csvFormat"/>
        <w:rPr>
          <w:rStyle w:val="lev"/>
          <w:b w:val="0"/>
          <w:color w:val="auto"/>
          <w:lang w:val="fr-BE"/>
        </w:rPr>
      </w:pPr>
    </w:p>
    <w:p w:rsidR="000A4C80" w:rsidRDefault="000A4C80" w:rsidP="000A4C80">
      <w:pPr>
        <w:pStyle w:val="Sous-titre"/>
        <w:rPr>
          <w:rStyle w:val="lev"/>
          <w:b w:val="0"/>
          <w:bCs w:val="0"/>
          <w:lang w:val="fr-BE"/>
        </w:rPr>
      </w:pPr>
    </w:p>
    <w:p w:rsidR="00502A0A" w:rsidRDefault="000A4C80" w:rsidP="000A4C80">
      <w:pPr>
        <w:pStyle w:val="Sous-titre"/>
        <w:rPr>
          <w:rStyle w:val="lev"/>
          <w:b w:val="0"/>
          <w:bCs w:val="0"/>
          <w:lang w:val="fr-BE"/>
        </w:rPr>
      </w:pPr>
      <w:r w:rsidRPr="000A4C80">
        <w:rPr>
          <w:rStyle w:val="lev"/>
          <w:b w:val="0"/>
          <w:bCs w:val="0"/>
          <w:lang w:val="fr-BE"/>
        </w:rPr>
        <w:t>Retrouver la position de Mysql Master (le slave doit démarrer là)</w:t>
      </w:r>
    </w:p>
    <w:p w:rsidR="000A4C80" w:rsidRDefault="000A4C80" w:rsidP="000A4C80">
      <w:pPr>
        <w:rPr>
          <w:lang w:val="fr-BE"/>
        </w:rPr>
      </w:pPr>
    </w:p>
    <w:p w:rsidR="000A4C80" w:rsidRPr="000A4C80" w:rsidRDefault="000A4C80" w:rsidP="000A4C80">
      <w:pPr>
        <w:pStyle w:val="csvFormat"/>
        <w:rPr>
          <w:rStyle w:val="lev"/>
          <w:color w:val="auto"/>
          <w:lang w:val="en-GB"/>
        </w:rPr>
      </w:pPr>
      <w:r w:rsidRPr="000A4C80">
        <w:rPr>
          <w:rStyle w:val="lev"/>
          <w:color w:val="auto"/>
          <w:lang w:val="en-GB"/>
        </w:rPr>
        <w:t># mysql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</w:p>
    <w:p w:rsidR="000A4C80" w:rsidRPr="000A4C80" w:rsidRDefault="000A4C80" w:rsidP="000A4C80">
      <w:pPr>
        <w:pStyle w:val="csvFormat"/>
        <w:rPr>
          <w:rStyle w:val="lev"/>
          <w:color w:val="auto"/>
          <w:lang w:val="en-GB"/>
        </w:rPr>
      </w:pPr>
      <w:r w:rsidRPr="000A4C80">
        <w:rPr>
          <w:rStyle w:val="lev"/>
          <w:color w:val="auto"/>
          <w:lang w:val="en-GB"/>
        </w:rPr>
        <w:t>mysql&gt; show master status;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  <w:r w:rsidRPr="000A4C80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  <w:r w:rsidRPr="000A4C80">
        <w:rPr>
          <w:rStyle w:val="lev"/>
          <w:b w:val="0"/>
          <w:color w:val="auto"/>
          <w:lang w:val="en-GB"/>
        </w:rPr>
        <w:t>| File             | Position | Binlog_Do_DB | Binlog_Ignore_DB | Executed_Gtid_Set |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  <w:r w:rsidRPr="000A4C80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  <w:r w:rsidRPr="000A4C80">
        <w:rPr>
          <w:rStyle w:val="lev"/>
          <w:b w:val="0"/>
          <w:color w:val="auto"/>
          <w:lang w:val="en-GB"/>
        </w:rPr>
        <w:t>| mysql-bin.005110 | 57999096 |              |                  |                   |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  <w:r w:rsidRPr="000A4C80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0A4C80" w:rsidRPr="000A4C80" w:rsidRDefault="000A4C80" w:rsidP="000A4C80">
      <w:pPr>
        <w:pStyle w:val="csvFormat"/>
        <w:rPr>
          <w:rStyle w:val="lev"/>
          <w:b w:val="0"/>
          <w:color w:val="auto"/>
          <w:lang w:val="en-GB"/>
        </w:rPr>
      </w:pPr>
      <w:r w:rsidRPr="000A4C80">
        <w:rPr>
          <w:rStyle w:val="lev"/>
          <w:b w:val="0"/>
          <w:color w:val="auto"/>
          <w:lang w:val="en-GB"/>
        </w:rPr>
        <w:t>1 row in set (0.00 sec)</w:t>
      </w:r>
    </w:p>
    <w:p w:rsidR="00B60B1C" w:rsidRDefault="00B60B1C" w:rsidP="00B60B1C">
      <w:pPr>
        <w:pStyle w:val="csvFormat"/>
        <w:rPr>
          <w:rStyle w:val="lev"/>
          <w:b w:val="0"/>
          <w:color w:val="auto"/>
          <w:lang w:val="en-GB"/>
        </w:rPr>
      </w:pPr>
    </w:p>
    <w:p w:rsidR="008F7FA7" w:rsidRPr="008F7FA7" w:rsidRDefault="008F7FA7" w:rsidP="008F7FA7">
      <w:pPr>
        <w:pStyle w:val="csvFormat"/>
        <w:numPr>
          <w:ilvl w:val="0"/>
          <w:numId w:val="13"/>
        </w:numPr>
        <w:rPr>
          <w:rStyle w:val="lev"/>
          <w:b w:val="0"/>
          <w:color w:val="auto"/>
          <w:lang w:val="fr-BE"/>
        </w:rPr>
      </w:pPr>
      <w:r w:rsidRPr="008F7FA7">
        <w:rPr>
          <w:rStyle w:val="lev"/>
          <w:b w:val="0"/>
          <w:color w:val="auto"/>
          <w:lang w:val="fr-BE"/>
        </w:rPr>
        <w:t xml:space="preserve">Pour faire la replication, le slave a besoin d’un username / password pour se connecter sur le master. </w:t>
      </w:r>
    </w:p>
    <w:p w:rsidR="00C12529" w:rsidRPr="008F7FA7" w:rsidRDefault="00C12529" w:rsidP="00C12529">
      <w:pPr>
        <w:pStyle w:val="csvFormat"/>
        <w:rPr>
          <w:rStyle w:val="lev"/>
          <w:b w:val="0"/>
          <w:color w:val="auto"/>
          <w:lang w:val="fr-BE"/>
        </w:rPr>
      </w:pPr>
    </w:p>
    <w:p w:rsidR="00C12529" w:rsidRDefault="00E85016" w:rsidP="00C12529">
      <w:pPr>
        <w:pStyle w:val="csvFormat"/>
        <w:rPr>
          <w:rFonts w:ascii="Arial" w:hAnsi="Arial" w:cs="Arial"/>
          <w:b/>
          <w:color w:val="222222"/>
          <w:shd w:val="clear" w:color="auto" w:fill="FFFFFF"/>
        </w:rPr>
      </w:pPr>
      <w:r w:rsidRPr="00E85016">
        <w:rPr>
          <w:rStyle w:val="lev"/>
          <w:color w:val="auto"/>
          <w:lang w:val="en-GB"/>
        </w:rPr>
        <w:t>#</w:t>
      </w:r>
      <w:r w:rsidRPr="00E85016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E85016">
        <w:rPr>
          <w:rFonts w:ascii="Arial" w:hAnsi="Arial" w:cs="Arial"/>
          <w:b/>
          <w:color w:val="222222"/>
          <w:shd w:val="clear" w:color="auto" w:fill="FFFFFF"/>
        </w:rPr>
        <w:t>CHANGE MASTER TO MASTER_HOST='127.0.0.1',MASTER_USER='slave1',MASTER_PASSWORD='slavepass',MASTER_LOG_FILE='mysql-bin.005110',MASTER_LOG_POS=57999096;</w:t>
      </w:r>
    </w:p>
    <w:p w:rsidR="00D17C07" w:rsidRDefault="00D17C07" w:rsidP="00C12529">
      <w:pPr>
        <w:pStyle w:val="csvFormat"/>
        <w:rPr>
          <w:rFonts w:ascii="Arial" w:hAnsi="Arial" w:cs="Arial"/>
          <w:b/>
          <w:color w:val="222222"/>
          <w:shd w:val="clear" w:color="auto" w:fill="FFFFFF"/>
        </w:rPr>
      </w:pPr>
    </w:p>
    <w:p w:rsidR="00D17C07" w:rsidRPr="00E85016" w:rsidRDefault="00D17C07" w:rsidP="00C12529">
      <w:pPr>
        <w:pStyle w:val="csvFormat"/>
        <w:rPr>
          <w:rStyle w:val="lev"/>
          <w:color w:val="auto"/>
          <w:lang w:val="en-GB"/>
        </w:rPr>
      </w:pPr>
      <w:r w:rsidRPr="00E85016">
        <w:rPr>
          <w:rFonts w:ascii="Arial" w:hAnsi="Arial" w:cs="Arial"/>
          <w:b/>
          <w:color w:val="222222"/>
          <w:shd w:val="clear" w:color="auto" w:fill="FFFFFF"/>
        </w:rPr>
        <w:t>CHANGE MASTER TO MASTER_HOST='127.0.0.1',MASTER_USER='slave1',MASTER_PASSWORD='slavepass',M</w:t>
      </w:r>
      <w:r>
        <w:rPr>
          <w:rFonts w:ascii="Arial" w:hAnsi="Arial" w:cs="Arial"/>
          <w:b/>
          <w:color w:val="222222"/>
          <w:shd w:val="clear" w:color="auto" w:fill="FFFFFF"/>
        </w:rPr>
        <w:t>ASTER_LOG_FILE='mysql-bin.005556</w:t>
      </w:r>
      <w:r w:rsidRPr="00E85016">
        <w:rPr>
          <w:rFonts w:ascii="Arial" w:hAnsi="Arial" w:cs="Arial"/>
          <w:b/>
          <w:color w:val="222222"/>
          <w:shd w:val="clear" w:color="auto" w:fill="FFFFFF"/>
        </w:rPr>
        <w:t>',MASTER_LOG_POS=</w:t>
      </w:r>
      <w:r w:rsidRPr="00D17C07">
        <w:rPr>
          <w:rFonts w:ascii="Arial" w:hAnsi="Arial" w:cs="Arial"/>
          <w:b/>
          <w:color w:val="222222"/>
          <w:shd w:val="clear" w:color="auto" w:fill="FFFFFF"/>
        </w:rPr>
        <w:t>101340487</w:t>
      </w:r>
      <w:r w:rsidRPr="00E85016">
        <w:rPr>
          <w:rFonts w:ascii="Arial" w:hAnsi="Arial" w:cs="Arial"/>
          <w:b/>
          <w:color w:val="222222"/>
          <w:shd w:val="clear" w:color="auto" w:fill="FFFFFF"/>
        </w:rPr>
        <w:t>;</w:t>
      </w:r>
    </w:p>
    <w:p w:rsidR="00C12529" w:rsidRDefault="00C12529" w:rsidP="00C12529">
      <w:pPr>
        <w:pStyle w:val="csvFormat"/>
        <w:rPr>
          <w:rStyle w:val="lev"/>
          <w:color w:val="auto"/>
          <w:lang w:val="en-GB"/>
        </w:rPr>
      </w:pPr>
    </w:p>
    <w:p w:rsidR="008F7FA7" w:rsidRPr="008F7FA7" w:rsidRDefault="008F7FA7" w:rsidP="00C12529">
      <w:pPr>
        <w:pStyle w:val="csvFormat"/>
        <w:rPr>
          <w:rStyle w:val="lev"/>
          <w:b w:val="0"/>
          <w:color w:val="auto"/>
          <w:lang w:val="fr-BE"/>
        </w:rPr>
      </w:pPr>
      <w:r w:rsidRPr="008F7FA7">
        <w:rPr>
          <w:rStyle w:val="lev"/>
          <w:b w:val="0"/>
          <w:color w:val="auto"/>
          <w:lang w:val="fr-BE"/>
        </w:rPr>
        <w:t>Mais on a oublié le password pour le user slave avec les droits de replication:</w:t>
      </w:r>
    </w:p>
    <w:p w:rsidR="008F7FA7" w:rsidRDefault="008F7FA7" w:rsidP="00C12529">
      <w:pPr>
        <w:pStyle w:val="csvFormat"/>
        <w:rPr>
          <w:rStyle w:val="lev"/>
          <w:color w:val="auto"/>
          <w:lang w:val="fr-BE"/>
        </w:rPr>
      </w:pPr>
    </w:p>
    <w:p w:rsidR="008F7FA7" w:rsidRDefault="008F7FA7" w:rsidP="00C12529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# set password for 's</w:t>
      </w:r>
      <w:r w:rsidRPr="008F7FA7">
        <w:rPr>
          <w:rStyle w:val="lev"/>
          <w:color w:val="auto"/>
          <w:lang w:val="en-GB"/>
        </w:rPr>
        <w:t>l</w:t>
      </w:r>
      <w:r>
        <w:rPr>
          <w:rStyle w:val="lev"/>
          <w:color w:val="auto"/>
          <w:lang w:val="en-GB"/>
        </w:rPr>
        <w:t>a</w:t>
      </w:r>
      <w:r w:rsidRPr="008F7FA7">
        <w:rPr>
          <w:rStyle w:val="lev"/>
          <w:color w:val="auto"/>
          <w:lang w:val="en-GB"/>
        </w:rPr>
        <w:t>ve1'@'localhost' = password('slavepass');</w:t>
      </w:r>
    </w:p>
    <w:p w:rsidR="00EA3CE2" w:rsidRPr="0017653A" w:rsidRDefault="00EA3CE2" w:rsidP="00C12529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# flush privileges</w:t>
      </w:r>
    </w:p>
    <w:p w:rsidR="00EA3CE2" w:rsidRPr="0017653A" w:rsidRDefault="00EA3CE2" w:rsidP="00C12529">
      <w:pPr>
        <w:pStyle w:val="csvFormat"/>
        <w:rPr>
          <w:rStyle w:val="lev"/>
          <w:color w:val="auto"/>
          <w:lang w:val="fr-BE"/>
        </w:rPr>
      </w:pPr>
    </w:p>
    <w:p w:rsidR="00EA3CE2" w:rsidRPr="0017653A" w:rsidRDefault="00EA3CE2" w:rsidP="00C12529">
      <w:pPr>
        <w:pStyle w:val="csvFormat"/>
        <w:rPr>
          <w:rStyle w:val="lev"/>
          <w:color w:val="auto"/>
          <w:lang w:val="fr-BE"/>
        </w:rPr>
      </w:pPr>
    </w:p>
    <w:p w:rsidR="008F7FA7" w:rsidRPr="0017653A" w:rsidRDefault="008F7FA7" w:rsidP="00C12529">
      <w:pPr>
        <w:pStyle w:val="csvFormat"/>
        <w:rPr>
          <w:rStyle w:val="lev"/>
          <w:color w:val="auto"/>
          <w:lang w:val="fr-BE"/>
        </w:rPr>
      </w:pPr>
    </w:p>
    <w:p w:rsidR="00E85016" w:rsidRPr="0017653A" w:rsidRDefault="00E85016" w:rsidP="00C12529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(dans une autre fenêtre)</w:t>
      </w:r>
    </w:p>
    <w:p w:rsidR="00E85016" w:rsidRPr="001849DE" w:rsidRDefault="00E85016" w:rsidP="00E85016">
      <w:pPr>
        <w:pStyle w:val="csvFormat"/>
        <w:rPr>
          <w:rStyle w:val="lev"/>
          <w:color w:val="auto"/>
          <w:lang w:val="fr-BE"/>
        </w:rPr>
      </w:pPr>
      <w:r w:rsidRPr="001849DE">
        <w:rPr>
          <w:rStyle w:val="lev"/>
          <w:color w:val="auto"/>
          <w:lang w:val="fr-BE"/>
        </w:rPr>
        <w:t># logmysql1</w:t>
      </w:r>
    </w:p>
    <w:p w:rsidR="00E85016" w:rsidRPr="001849DE" w:rsidRDefault="00E85016" w:rsidP="00E85016">
      <w:pPr>
        <w:pStyle w:val="csvFormat"/>
        <w:rPr>
          <w:rStyle w:val="lev"/>
          <w:color w:val="auto"/>
          <w:lang w:val="fr-BE"/>
        </w:rPr>
      </w:pPr>
    </w:p>
    <w:p w:rsidR="00EA3CE2" w:rsidRPr="001849DE" w:rsidRDefault="00EA3CE2" w:rsidP="00EA3CE2">
      <w:pPr>
        <w:pStyle w:val="csvFormat"/>
        <w:rPr>
          <w:rStyle w:val="lev"/>
          <w:color w:val="auto"/>
          <w:lang w:val="fr-BE"/>
        </w:rPr>
      </w:pPr>
    </w:p>
    <w:p w:rsidR="00EA3CE2" w:rsidRPr="00EA3CE2" w:rsidRDefault="00EA3CE2" w:rsidP="00EA3CE2">
      <w:pPr>
        <w:pStyle w:val="csvFormat"/>
        <w:rPr>
          <w:rStyle w:val="lev"/>
          <w:color w:val="auto"/>
          <w:lang w:val="fr-BE"/>
        </w:rPr>
      </w:pPr>
      <w:r w:rsidRPr="00EA3CE2">
        <w:rPr>
          <w:rStyle w:val="lev"/>
          <w:color w:val="auto"/>
          <w:lang w:val="fr-BE"/>
        </w:rPr>
        <w:t>(dans une autre fenêtre)  (il y aura une erreur de ALTER USER sur le slave si on a change le password et que la replication était déjà en route)</w:t>
      </w:r>
    </w:p>
    <w:p w:rsidR="00EA3CE2" w:rsidRDefault="00EA3CE2" w:rsidP="00EA3CE2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# logmysql</w:t>
      </w: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E85016" w:rsidRDefault="00E85016" w:rsidP="00E85016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 xml:space="preserve"># </w:t>
      </w:r>
      <w:r w:rsidR="00EA3CE2">
        <w:rPr>
          <w:rStyle w:val="lev"/>
          <w:color w:val="auto"/>
          <w:lang w:val="en-GB"/>
        </w:rPr>
        <w:t>show master status</w:t>
      </w:r>
      <w:r w:rsidR="00AB73FF">
        <w:rPr>
          <w:rStyle w:val="lev"/>
          <w:color w:val="auto"/>
          <w:lang w:val="en-GB"/>
        </w:rPr>
        <w:t>;</w:t>
      </w:r>
    </w:p>
    <w:p w:rsidR="00EA3CE2" w:rsidRPr="00EA3CE2" w:rsidRDefault="00EA3CE2" w:rsidP="00EA3CE2">
      <w:pPr>
        <w:pStyle w:val="csvFormat"/>
        <w:rPr>
          <w:rStyle w:val="lev"/>
          <w:b w:val="0"/>
          <w:color w:val="auto"/>
          <w:lang w:val="en-GB"/>
        </w:rPr>
      </w:pPr>
      <w:r w:rsidRPr="00EA3CE2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EA3CE2" w:rsidRPr="00EA3CE2" w:rsidRDefault="00EA3CE2" w:rsidP="00EA3CE2">
      <w:pPr>
        <w:pStyle w:val="csvFormat"/>
        <w:rPr>
          <w:rStyle w:val="lev"/>
          <w:b w:val="0"/>
          <w:color w:val="auto"/>
          <w:lang w:val="en-GB"/>
        </w:rPr>
      </w:pPr>
      <w:r w:rsidRPr="00EA3CE2">
        <w:rPr>
          <w:rStyle w:val="lev"/>
          <w:b w:val="0"/>
          <w:color w:val="auto"/>
          <w:lang w:val="en-GB"/>
        </w:rPr>
        <w:t>| File             | Position | Binlog_Do_DB | Binlog_Ignore_DB | Executed_Gtid_Set |</w:t>
      </w:r>
    </w:p>
    <w:p w:rsidR="00EA3CE2" w:rsidRPr="00EA3CE2" w:rsidRDefault="00EA3CE2" w:rsidP="00EA3CE2">
      <w:pPr>
        <w:pStyle w:val="csvFormat"/>
        <w:rPr>
          <w:rStyle w:val="lev"/>
          <w:b w:val="0"/>
          <w:color w:val="auto"/>
          <w:lang w:val="en-GB"/>
        </w:rPr>
      </w:pPr>
      <w:r w:rsidRPr="00EA3CE2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EA3CE2" w:rsidRPr="00EA3CE2" w:rsidRDefault="00EA3CE2" w:rsidP="00EA3CE2">
      <w:pPr>
        <w:pStyle w:val="csvFormat"/>
        <w:rPr>
          <w:rStyle w:val="lev"/>
          <w:b w:val="0"/>
          <w:color w:val="auto"/>
          <w:lang w:val="en-GB"/>
        </w:rPr>
      </w:pPr>
      <w:r w:rsidRPr="00EA3CE2">
        <w:rPr>
          <w:rStyle w:val="lev"/>
          <w:b w:val="0"/>
          <w:color w:val="auto"/>
          <w:lang w:val="en-GB"/>
        </w:rPr>
        <w:t xml:space="preserve">| mysql-bin.005110 | </w:t>
      </w:r>
      <w:r w:rsidRPr="00D474D4">
        <w:rPr>
          <w:rStyle w:val="lev"/>
          <w:color w:val="FF0000"/>
          <w:lang w:val="en-GB"/>
        </w:rPr>
        <w:t>57999494</w:t>
      </w:r>
      <w:r w:rsidRPr="00EA3CE2">
        <w:rPr>
          <w:rStyle w:val="lev"/>
          <w:b w:val="0"/>
          <w:color w:val="auto"/>
          <w:lang w:val="en-GB"/>
        </w:rPr>
        <w:t xml:space="preserve"> |              |                  |                   |</w:t>
      </w:r>
    </w:p>
    <w:p w:rsidR="00EA3CE2" w:rsidRPr="00EA3CE2" w:rsidRDefault="00EA3CE2" w:rsidP="00EA3CE2">
      <w:pPr>
        <w:pStyle w:val="csvFormat"/>
        <w:rPr>
          <w:rStyle w:val="lev"/>
          <w:b w:val="0"/>
          <w:color w:val="auto"/>
          <w:lang w:val="en-GB"/>
        </w:rPr>
      </w:pPr>
      <w:r w:rsidRPr="00EA3CE2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EA3CE2" w:rsidRPr="00EA3CE2" w:rsidRDefault="00EA3CE2" w:rsidP="00EA3CE2">
      <w:pPr>
        <w:pStyle w:val="csvFormat"/>
        <w:rPr>
          <w:rStyle w:val="lev"/>
          <w:b w:val="0"/>
          <w:color w:val="auto"/>
          <w:lang w:val="en-GB"/>
        </w:rPr>
      </w:pPr>
      <w:r w:rsidRPr="00EA3CE2">
        <w:rPr>
          <w:rStyle w:val="lev"/>
          <w:b w:val="0"/>
          <w:color w:val="auto"/>
          <w:lang w:val="en-GB"/>
        </w:rPr>
        <w:t>1 row in set (0.01 sec)</w:t>
      </w: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AB73FF" w:rsidRDefault="00AB73FF" w:rsidP="00E85016">
      <w:pPr>
        <w:pStyle w:val="csvFormat"/>
        <w:rPr>
          <w:rStyle w:val="lev"/>
          <w:color w:val="auto"/>
          <w:lang w:val="en-GB"/>
        </w:rPr>
      </w:pPr>
    </w:p>
    <w:p w:rsidR="00AB73FF" w:rsidRDefault="00AB73FF" w:rsidP="00E85016">
      <w:pPr>
        <w:pStyle w:val="csvFormat"/>
        <w:rPr>
          <w:rStyle w:val="lev"/>
          <w:color w:val="auto"/>
          <w:lang w:val="en-GB"/>
        </w:rPr>
      </w:pPr>
    </w:p>
    <w:p w:rsidR="00AB73FF" w:rsidRDefault="00AB73FF" w:rsidP="00E85016">
      <w:pPr>
        <w:pStyle w:val="csvFormat"/>
        <w:rPr>
          <w:rStyle w:val="lev"/>
          <w:color w:val="auto"/>
          <w:lang w:val="en-GB"/>
        </w:rPr>
      </w:pPr>
    </w:p>
    <w:p w:rsidR="00AB73FF" w:rsidRDefault="00AB73FF" w:rsidP="00E85016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 xml:space="preserve">Mysql&gt; </w:t>
      </w:r>
      <w:r w:rsidRPr="00AB73FF">
        <w:rPr>
          <w:rStyle w:val="lev"/>
          <w:color w:val="auto"/>
          <w:lang w:val="en-GB"/>
        </w:rPr>
        <w:t>use mobminder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Reading table information for completion of table and column names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You can turn off this feature to get a quicker startup with -A</w:t>
      </w: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Database changed</w:t>
      </w: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mysql&gt; select count(*) from reservations;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lastRenderedPageBreak/>
        <w:t>+----------+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| count(*) |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+----------+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|   487130 |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+----------+</w:t>
      </w:r>
    </w:p>
    <w:p w:rsid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1 row in set (0.00 sec)</w:t>
      </w:r>
    </w:p>
    <w:p w:rsid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AB73FF" w:rsidRDefault="00AB73FF" w:rsidP="00AB73FF">
      <w:pPr>
        <w:pStyle w:val="csvFormat"/>
        <w:rPr>
          <w:rStyle w:val="lev"/>
          <w:color w:val="auto"/>
          <w:lang w:val="en-GB"/>
        </w:rPr>
      </w:pPr>
    </w:p>
    <w:p w:rsidR="00AB73FF" w:rsidRDefault="00AB73FF" w:rsidP="00AB73FF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Mysql</w:t>
      </w:r>
      <w:r w:rsidRPr="00AB73FF">
        <w:rPr>
          <w:rStyle w:val="lev"/>
          <w:color w:val="C00000"/>
          <w:lang w:val="en-GB"/>
        </w:rPr>
        <w:t>1</w:t>
      </w:r>
      <w:r>
        <w:rPr>
          <w:rStyle w:val="lev"/>
          <w:color w:val="auto"/>
          <w:lang w:val="en-GB"/>
        </w:rPr>
        <w:t xml:space="preserve">&gt; </w:t>
      </w:r>
      <w:r w:rsidRPr="00AB73FF">
        <w:rPr>
          <w:rStyle w:val="lev"/>
          <w:color w:val="auto"/>
          <w:lang w:val="en-GB"/>
        </w:rPr>
        <w:t>use mobminder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Reading table information for completion of table and column names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You can turn off this feature to get a quicker startup with -A</w:t>
      </w: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Database changed</w:t>
      </w: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Mysql</w:t>
      </w:r>
      <w:r w:rsidRPr="00AB73FF">
        <w:rPr>
          <w:rStyle w:val="lev"/>
          <w:color w:val="C00000"/>
          <w:lang w:val="en-GB"/>
        </w:rPr>
        <w:t>1</w:t>
      </w:r>
      <w:r w:rsidRPr="00AB73FF">
        <w:rPr>
          <w:rStyle w:val="lev"/>
          <w:color w:val="auto"/>
          <w:lang w:val="en-GB"/>
        </w:rPr>
        <w:t>&gt; select count(*) from reservations;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+----------+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| count(*) |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+----------+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|   487130 |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+----------+</w:t>
      </w:r>
    </w:p>
    <w:p w:rsid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1 row in set (0.00 sec)</w:t>
      </w: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AB73FF" w:rsidRDefault="00AB73FF" w:rsidP="00E85016">
      <w:pPr>
        <w:pStyle w:val="csvFormat"/>
        <w:rPr>
          <w:rStyle w:val="lev"/>
          <w:color w:val="auto"/>
          <w:lang w:val="en-GB"/>
        </w:rPr>
      </w:pPr>
    </w:p>
    <w:p w:rsidR="00AB73FF" w:rsidRDefault="00B55EAA" w:rsidP="00E85016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#mysql</w:t>
      </w:r>
      <w:r w:rsidRPr="00B55EAA">
        <w:rPr>
          <w:rStyle w:val="lev"/>
          <w:color w:val="C00000"/>
          <w:lang w:val="en-GB"/>
        </w:rPr>
        <w:t>1</w:t>
      </w:r>
    </w:p>
    <w:p w:rsidR="00EA3CE2" w:rsidRDefault="00EA3CE2" w:rsidP="00E85016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mysql&gt; stop slave;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Query OK, 0 rows affected (0.00 sec)</w:t>
      </w: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mysql&gt; CHANGE MASTER TO MASTER_HOST='127.0.0.1',MASTER_USER='slave1',MASTER_PASSWORD='slavepass',MASTER_LOG_FILE='mysql-bin.005110',MASTER_LOG_POS=</w:t>
      </w:r>
      <w:r w:rsidRPr="00D474D4">
        <w:rPr>
          <w:rStyle w:val="lev"/>
          <w:color w:val="FF0000"/>
          <w:lang w:val="en-GB"/>
        </w:rPr>
        <w:t>57999494</w:t>
      </w:r>
      <w:r w:rsidRPr="00AB73FF">
        <w:rPr>
          <w:rStyle w:val="lev"/>
          <w:color w:val="auto"/>
          <w:lang w:val="en-GB"/>
        </w:rPr>
        <w:t>;</w:t>
      </w: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Query OK, 0 rows affected, 2 warnings (0.01 sec)</w:t>
      </w: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color w:val="auto"/>
          <w:lang w:val="en-GB"/>
        </w:rPr>
      </w:pPr>
      <w:r w:rsidRPr="00AB73FF">
        <w:rPr>
          <w:rStyle w:val="lev"/>
          <w:color w:val="auto"/>
          <w:lang w:val="en-GB"/>
        </w:rPr>
        <w:t>mysql&gt; start slave;</w:t>
      </w:r>
    </w:p>
    <w:p w:rsidR="00E85016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  <w:r w:rsidRPr="00AB73FF">
        <w:rPr>
          <w:rStyle w:val="lev"/>
          <w:b w:val="0"/>
          <w:color w:val="auto"/>
          <w:lang w:val="en-GB"/>
        </w:rPr>
        <w:t>Query OK, 0 rows affected (0.00 sec)</w:t>
      </w:r>
    </w:p>
    <w:p w:rsidR="00FE32C2" w:rsidRDefault="00FE32C2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FE32C2" w:rsidRDefault="00FE32C2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FE32C2" w:rsidRDefault="00FE32C2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AB73FF" w:rsidRPr="00AB73FF" w:rsidRDefault="00AB73FF" w:rsidP="00AB73FF">
      <w:pPr>
        <w:pStyle w:val="csvFormat"/>
        <w:rPr>
          <w:rStyle w:val="lev"/>
          <w:b w:val="0"/>
          <w:color w:val="auto"/>
          <w:lang w:val="en-GB"/>
        </w:rPr>
      </w:pPr>
    </w:p>
    <w:p w:rsidR="00FE32C2" w:rsidRPr="001849DE" w:rsidRDefault="00FE32C2" w:rsidP="00D7047D">
      <w:pPr>
        <w:pStyle w:val="csvFormat"/>
        <w:rPr>
          <w:rStyle w:val="lev"/>
          <w:b w:val="0"/>
          <w:color w:val="auto"/>
          <w:lang w:val="fr-BE"/>
        </w:rPr>
      </w:pPr>
      <w:r w:rsidRPr="001849DE">
        <w:rPr>
          <w:rStyle w:val="lev"/>
          <w:color w:val="auto"/>
          <w:lang w:val="fr-BE"/>
        </w:rPr>
        <w:t># mysql</w:t>
      </w:r>
    </w:p>
    <w:p w:rsidR="00FE32C2" w:rsidRPr="001849DE" w:rsidRDefault="00FE32C2" w:rsidP="00FE32C2">
      <w:pPr>
        <w:pStyle w:val="csvFormat"/>
        <w:rPr>
          <w:rStyle w:val="lev"/>
          <w:color w:val="auto"/>
          <w:lang w:val="fr-BE"/>
        </w:rPr>
      </w:pPr>
    </w:p>
    <w:p w:rsidR="00E85016" w:rsidRDefault="00FE32C2" w:rsidP="00FE32C2">
      <w:pPr>
        <w:pStyle w:val="csvFormat"/>
        <w:rPr>
          <w:rStyle w:val="lev"/>
          <w:color w:val="auto"/>
          <w:lang w:val="fr-BE"/>
        </w:rPr>
      </w:pPr>
      <w:r w:rsidRPr="00272499">
        <w:rPr>
          <w:rStyle w:val="lev"/>
          <w:color w:val="auto"/>
          <w:lang w:val="fr-BE"/>
        </w:rPr>
        <w:t xml:space="preserve">mysql&gt; start slave; </w:t>
      </w:r>
      <w:r w:rsidR="00611068" w:rsidRPr="00272499">
        <w:rPr>
          <w:rStyle w:val="lev"/>
          <w:color w:val="auto"/>
          <w:lang w:val="fr-BE"/>
        </w:rPr>
        <w:t>// démarre le comportement en mode slave: recopie les instructions de son master</w:t>
      </w:r>
    </w:p>
    <w:p w:rsidR="00272499" w:rsidRDefault="00272499" w:rsidP="00FE32C2">
      <w:pPr>
        <w:pStyle w:val="csvFormat"/>
        <w:rPr>
          <w:rStyle w:val="lev"/>
          <w:color w:val="auto"/>
          <w:lang w:val="fr-BE"/>
        </w:rPr>
      </w:pPr>
    </w:p>
    <w:p w:rsidR="00272499" w:rsidRPr="00272499" w:rsidRDefault="00272499" w:rsidP="00FE32C2">
      <w:pPr>
        <w:pStyle w:val="csvFormat"/>
        <w:rPr>
          <w:rStyle w:val="lev"/>
          <w:color w:val="auto"/>
          <w:lang w:val="fr-BE"/>
        </w:rPr>
      </w:pPr>
    </w:p>
    <w:p w:rsidR="00FE32C2" w:rsidRPr="00272499" w:rsidRDefault="00FE32C2" w:rsidP="00FE32C2">
      <w:pPr>
        <w:pStyle w:val="csvFormat"/>
        <w:rPr>
          <w:rStyle w:val="lev"/>
          <w:color w:val="auto"/>
          <w:lang w:val="fr-BE"/>
        </w:rPr>
      </w:pPr>
    </w:p>
    <w:p w:rsidR="006317F2" w:rsidRDefault="006317F2">
      <w:pPr>
        <w:rPr>
          <w:rStyle w:val="lev"/>
          <w:rFonts w:ascii="Courier New" w:hAnsi="Courier New" w:cs="Courier New"/>
          <w:color w:val="auto"/>
          <w:sz w:val="16"/>
          <w:szCs w:val="18"/>
          <w:lang w:val="fr-BE"/>
        </w:rPr>
      </w:pPr>
      <w:r>
        <w:rPr>
          <w:rStyle w:val="lev"/>
          <w:color w:val="auto"/>
          <w:lang w:val="fr-BE"/>
        </w:rPr>
        <w:br w:type="page"/>
      </w:r>
    </w:p>
    <w:p w:rsidR="006317F2" w:rsidRDefault="006317F2" w:rsidP="006317F2">
      <w:pPr>
        <w:pStyle w:val="Titre2"/>
        <w:rPr>
          <w:rStyle w:val="lev"/>
          <w:lang w:val="fr-BE"/>
        </w:rPr>
      </w:pPr>
      <w:r>
        <w:rPr>
          <w:rStyle w:val="lev"/>
          <w:lang w:val="fr-BE"/>
        </w:rPr>
        <w:lastRenderedPageBreak/>
        <w:t>Résolution de problème - App03 Master – la DB smsgateaway n’est pas synchrone</w:t>
      </w:r>
    </w:p>
    <w:p w:rsidR="00634E1F" w:rsidRDefault="00634E1F" w:rsidP="00634E1F">
      <w:pPr>
        <w:rPr>
          <w:lang w:val="fr-BE"/>
        </w:rPr>
      </w:pPr>
    </w:p>
    <w:p w:rsidR="00634E1F" w:rsidRPr="00634E1F" w:rsidRDefault="00634E1F" w:rsidP="00634E1F">
      <w:pPr>
        <w:rPr>
          <w:b/>
          <w:lang w:val="fr-BE"/>
        </w:rPr>
      </w:pPr>
      <w:r w:rsidRPr="00634E1F">
        <w:rPr>
          <w:b/>
          <w:lang w:val="fr-BE"/>
        </w:rPr>
        <w:t>ATTENTION :</w:t>
      </w:r>
      <w:r w:rsidR="00472BC6">
        <w:rPr>
          <w:b/>
          <w:lang w:val="fr-BE"/>
        </w:rPr>
        <w:t xml:space="preserve"> Ca demande de c</w:t>
      </w:r>
      <w:r w:rsidRPr="00634E1F">
        <w:rPr>
          <w:b/>
          <w:lang w:val="fr-BE"/>
        </w:rPr>
        <w:t>o</w:t>
      </w:r>
      <w:r w:rsidR="00472BC6">
        <w:rPr>
          <w:b/>
          <w:lang w:val="fr-BE"/>
        </w:rPr>
        <w:t>u</w:t>
      </w:r>
      <w:r w:rsidRPr="00634E1F">
        <w:rPr>
          <w:b/>
          <w:lang w:val="fr-BE"/>
        </w:rPr>
        <w:t>per la prod pendant un moment !</w:t>
      </w:r>
    </w:p>
    <w:p w:rsidR="00634E1F" w:rsidRPr="00634E1F" w:rsidRDefault="00634E1F" w:rsidP="00634E1F">
      <w:pPr>
        <w:rPr>
          <w:lang w:val="fr-BE"/>
        </w:rPr>
      </w:pPr>
    </w:p>
    <w:p w:rsidR="00FE32C2" w:rsidRDefault="00FE32C2" w:rsidP="00FE32C2">
      <w:pPr>
        <w:pStyle w:val="csvFormat"/>
        <w:rPr>
          <w:rStyle w:val="lev"/>
          <w:color w:val="auto"/>
          <w:lang w:val="fr-BE"/>
        </w:rPr>
      </w:pPr>
    </w:p>
    <w:p w:rsidR="00634E1F" w:rsidRPr="00F15FA3" w:rsidRDefault="00634E1F" w:rsidP="00634E1F">
      <w:pPr>
        <w:pStyle w:val="csvFormat"/>
        <w:rPr>
          <w:rStyle w:val="lev"/>
          <w:color w:val="4F81BD" w:themeColor="accent1"/>
          <w:lang w:val="en-GB"/>
        </w:rPr>
      </w:pPr>
      <w:r w:rsidRPr="00F15FA3">
        <w:rPr>
          <w:rStyle w:val="lev"/>
          <w:color w:val="4F81BD" w:themeColor="accent1"/>
          <w:lang w:val="en-GB"/>
        </w:rPr>
        <w:t>==On app03==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stop slave;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drop database mobminder;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drop database smsgateaway;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==Verifier qu'elles ont aussi disparu sur mysql1==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F15FA3" w:rsidRDefault="00634E1F" w:rsidP="00634E1F">
      <w:pPr>
        <w:pStyle w:val="csvFormat"/>
        <w:rPr>
          <w:rStyle w:val="lev"/>
          <w:color w:val="C00000"/>
          <w:lang w:val="en-GB"/>
        </w:rPr>
      </w:pPr>
      <w:r w:rsidRPr="00F15FA3">
        <w:rPr>
          <w:rStyle w:val="lev"/>
          <w:color w:val="C00000"/>
          <w:lang w:val="en-GB"/>
        </w:rPr>
        <w:t>==On app04==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1 : Create new user for replication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CREATE USER 'app03'@'app03.mobminder.com' IDENTIFIED BY 'slavepass';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GRANT REPLICATION SLAVE ON *.* TO 'app03'@'app03.mobminder.com';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1.2 : service apache2 stop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 xml:space="preserve">2 : Stop table writing </w:t>
      </w:r>
    </w:p>
    <w:p w:rsidR="00B55EAA" w:rsidRPr="00634E1F" w:rsidRDefault="00B55EAA" w:rsidP="00634E1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#mysql</w:t>
      </w:r>
    </w:p>
    <w:p w:rsidR="00634E1F" w:rsidRPr="00634E1F" w:rsidRDefault="00B55EAA" w:rsidP="00634E1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 xml:space="preserve">&gt;mysql </w:t>
      </w:r>
      <w:r w:rsidR="00634E1F" w:rsidRPr="00634E1F">
        <w:rPr>
          <w:rStyle w:val="lev"/>
          <w:color w:val="auto"/>
          <w:lang w:val="en-GB"/>
        </w:rPr>
        <w:t>FLUSH TABLES WITH READ LOCK;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3 : Take master position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SHOW MASTER STATUS;</w:t>
      </w:r>
    </w:p>
    <w:p w:rsid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F4392" w:rsidRPr="006F4392" w:rsidRDefault="006F4392" w:rsidP="006F4392">
      <w:pPr>
        <w:pStyle w:val="csvFormat"/>
        <w:rPr>
          <w:rStyle w:val="lev"/>
          <w:b w:val="0"/>
          <w:color w:val="auto"/>
          <w:lang w:val="en-GB"/>
        </w:rPr>
      </w:pPr>
      <w:r w:rsidRPr="006F4392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6F4392" w:rsidRPr="006F4392" w:rsidRDefault="006F4392" w:rsidP="006F4392">
      <w:pPr>
        <w:pStyle w:val="csvFormat"/>
        <w:rPr>
          <w:rStyle w:val="lev"/>
          <w:b w:val="0"/>
          <w:color w:val="auto"/>
          <w:lang w:val="en-GB"/>
        </w:rPr>
      </w:pPr>
      <w:r w:rsidRPr="006F4392">
        <w:rPr>
          <w:rStyle w:val="lev"/>
          <w:b w:val="0"/>
          <w:color w:val="auto"/>
          <w:lang w:val="en-GB"/>
        </w:rPr>
        <w:t>| File             | Position | Binlog_Do_DB | Binlog_Ignore_DB | Executed_Gtid_Set |</w:t>
      </w:r>
    </w:p>
    <w:p w:rsidR="006F4392" w:rsidRPr="006F4392" w:rsidRDefault="006F4392" w:rsidP="006F4392">
      <w:pPr>
        <w:pStyle w:val="csvFormat"/>
        <w:rPr>
          <w:rStyle w:val="lev"/>
          <w:b w:val="0"/>
          <w:color w:val="auto"/>
          <w:lang w:val="en-GB"/>
        </w:rPr>
      </w:pPr>
      <w:r w:rsidRPr="006F4392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6F4392" w:rsidRPr="006F4392" w:rsidRDefault="006F4392" w:rsidP="006F4392">
      <w:pPr>
        <w:pStyle w:val="csvFormat"/>
        <w:rPr>
          <w:rStyle w:val="lev"/>
          <w:b w:val="0"/>
          <w:color w:val="auto"/>
          <w:lang w:val="en-GB"/>
        </w:rPr>
      </w:pPr>
      <w:r w:rsidRPr="006F4392">
        <w:rPr>
          <w:rStyle w:val="lev"/>
          <w:b w:val="0"/>
          <w:color w:val="auto"/>
          <w:lang w:val="en-GB"/>
        </w:rPr>
        <w:t>| mysql-bin.</w:t>
      </w:r>
      <w:r w:rsidRPr="00D714DD">
        <w:rPr>
          <w:rStyle w:val="lev"/>
          <w:color w:val="76923C" w:themeColor="accent3" w:themeShade="BF"/>
          <w:lang w:val="en-GB"/>
        </w:rPr>
        <w:t>006834</w:t>
      </w:r>
      <w:r w:rsidRPr="006F4392">
        <w:rPr>
          <w:rStyle w:val="lev"/>
          <w:b w:val="0"/>
          <w:color w:val="auto"/>
          <w:lang w:val="en-GB"/>
        </w:rPr>
        <w:t xml:space="preserve"> | </w:t>
      </w:r>
      <w:r w:rsidR="00A7195B" w:rsidRPr="00A7195B">
        <w:rPr>
          <w:rStyle w:val="lev"/>
          <w:color w:val="76923C" w:themeColor="accent3" w:themeShade="BF"/>
          <w:lang w:val="en-GB"/>
        </w:rPr>
        <w:t>67780923</w:t>
      </w:r>
      <w:r w:rsidR="00A7195B">
        <w:rPr>
          <w:rStyle w:val="lev"/>
          <w:color w:val="76923C" w:themeColor="accent3" w:themeShade="BF"/>
          <w:lang w:val="en-GB"/>
        </w:rPr>
        <w:t xml:space="preserve"> </w:t>
      </w:r>
      <w:r w:rsidRPr="006F4392">
        <w:rPr>
          <w:rStyle w:val="lev"/>
          <w:b w:val="0"/>
          <w:color w:val="auto"/>
          <w:lang w:val="en-GB"/>
        </w:rPr>
        <w:t>|              |                  |                   |</w:t>
      </w:r>
    </w:p>
    <w:p w:rsidR="006F4392" w:rsidRPr="006F4392" w:rsidRDefault="006F4392" w:rsidP="006F4392">
      <w:pPr>
        <w:pStyle w:val="csvFormat"/>
        <w:rPr>
          <w:rStyle w:val="lev"/>
          <w:b w:val="0"/>
          <w:color w:val="auto"/>
          <w:lang w:val="en-GB"/>
        </w:rPr>
      </w:pPr>
      <w:r w:rsidRPr="006F4392">
        <w:rPr>
          <w:rStyle w:val="lev"/>
          <w:b w:val="0"/>
          <w:color w:val="auto"/>
          <w:lang w:val="en-GB"/>
        </w:rPr>
        <w:t>+------------------+----------+--------------+------------------+-------------------+</w:t>
      </w:r>
    </w:p>
    <w:p w:rsidR="006F4392" w:rsidRPr="006F4392" w:rsidRDefault="006F4392" w:rsidP="006F4392">
      <w:pPr>
        <w:pStyle w:val="csvFormat"/>
        <w:rPr>
          <w:rStyle w:val="lev"/>
          <w:b w:val="0"/>
          <w:color w:val="auto"/>
          <w:lang w:val="en-GB"/>
        </w:rPr>
      </w:pPr>
      <w:r w:rsidRPr="006F4392">
        <w:rPr>
          <w:rStyle w:val="lev"/>
          <w:b w:val="0"/>
          <w:color w:val="auto"/>
          <w:lang w:val="en-GB"/>
        </w:rPr>
        <w:t>1 row in set (0.00 sec)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B55EAA" w:rsidP="00634E1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>4 : Dump database</w:t>
      </w:r>
      <w:r w:rsidR="00634E1F" w:rsidRPr="00634E1F">
        <w:rPr>
          <w:rStyle w:val="lev"/>
          <w:color w:val="auto"/>
          <w:lang w:val="en-GB"/>
        </w:rPr>
        <w:t xml:space="preserve">s 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mysqldump --databases smsgateaway --socket=/var/run/mysqld/mysqld.sock &gt; /root/smsgateawaybackup.sql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mysqldump --databases mobminder --socket=/var/run/mysqld/mysqld.sock &gt; /root/mobminderbackup.sql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5 : Copy dump to app03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scp -P 5620 /root/smsgateawaybackup.sql root@app03.mobminder.com:/root/smsgateawaybackup.sql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nl-BE"/>
        </w:rPr>
      </w:pPr>
      <w:r w:rsidRPr="0017653A">
        <w:rPr>
          <w:rStyle w:val="lev"/>
          <w:color w:val="auto"/>
          <w:lang w:val="nl-BE"/>
        </w:rPr>
        <w:t>scp -P 5620 /root/mobminderbackup.sql root@app03.mobminder.com:/root/mobminderbackup.sql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============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F15FA3" w:rsidRDefault="00634E1F" w:rsidP="00634E1F">
      <w:pPr>
        <w:pStyle w:val="csvFormat"/>
        <w:rPr>
          <w:rStyle w:val="lev"/>
          <w:color w:val="548DD4" w:themeColor="text2" w:themeTint="99"/>
          <w:lang w:val="fr-BE"/>
        </w:rPr>
      </w:pPr>
      <w:r w:rsidRPr="00F15FA3">
        <w:rPr>
          <w:rStyle w:val="lev"/>
          <w:color w:val="548DD4" w:themeColor="text2" w:themeTint="99"/>
          <w:lang w:val="fr-BE"/>
        </w:rPr>
        <w:t>=</w:t>
      </w:r>
      <w:r w:rsidR="00F15FA3">
        <w:rPr>
          <w:rStyle w:val="lev"/>
          <w:color w:val="548DD4" w:themeColor="text2" w:themeTint="99"/>
          <w:lang w:val="fr-BE"/>
        </w:rPr>
        <w:t>=====</w:t>
      </w:r>
      <w:r w:rsidRPr="00F15FA3">
        <w:rPr>
          <w:rStyle w:val="lev"/>
          <w:color w:val="548DD4" w:themeColor="text2" w:themeTint="99"/>
          <w:lang w:val="fr-BE"/>
        </w:rPr>
        <w:t>=On app03</w:t>
      </w:r>
      <w:r w:rsidR="00F15FA3">
        <w:rPr>
          <w:rStyle w:val="lev"/>
          <w:color w:val="548DD4" w:themeColor="text2" w:themeTint="99"/>
          <w:lang w:val="fr-BE"/>
        </w:rPr>
        <w:t xml:space="preserve"> </w:t>
      </w:r>
      <w:r w:rsidRPr="00F15FA3">
        <w:rPr>
          <w:rStyle w:val="lev"/>
          <w:color w:val="548DD4" w:themeColor="text2" w:themeTint="99"/>
          <w:lang w:val="fr-BE"/>
        </w:rPr>
        <w:t>=</w:t>
      </w:r>
      <w:r w:rsidR="00F15FA3">
        <w:rPr>
          <w:rStyle w:val="lev"/>
          <w:color w:val="548DD4" w:themeColor="text2" w:themeTint="99"/>
          <w:lang w:val="fr-BE"/>
        </w:rPr>
        <w:t>=======</w:t>
      </w:r>
      <w:r w:rsidRPr="00F15FA3">
        <w:rPr>
          <w:rStyle w:val="lev"/>
          <w:color w:val="548DD4" w:themeColor="text2" w:themeTint="99"/>
          <w:lang w:val="fr-BE"/>
        </w:rPr>
        <w:t>=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6 : charger les dumps</w:t>
      </w:r>
      <w:r w:rsidR="00313619">
        <w:rPr>
          <w:rStyle w:val="lev"/>
          <w:color w:val="auto"/>
          <w:lang w:val="fr-BE"/>
        </w:rPr>
        <w:t xml:space="preserve"> –</w:t>
      </w:r>
      <w:r w:rsidR="004A1C2C">
        <w:rPr>
          <w:rStyle w:val="lev"/>
          <w:color w:val="auto"/>
          <w:lang w:val="fr-BE"/>
        </w:rPr>
        <w:t>-</w:t>
      </w:r>
      <w:r w:rsidR="00313619">
        <w:rPr>
          <w:rStyle w:val="lev"/>
          <w:color w:val="auto"/>
          <w:lang w:val="fr-BE"/>
        </w:rPr>
        <w:t xml:space="preserve"> </w:t>
      </w:r>
      <w:r w:rsidR="00313619" w:rsidRPr="004A1C2C">
        <w:rPr>
          <w:rStyle w:val="lev"/>
          <w:b w:val="0"/>
          <w:color w:val="auto"/>
          <w:lang w:val="fr-BE"/>
        </w:rPr>
        <w:t>le rechargement de la DB Mobminder prends environ 15 min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cd /root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mysql &lt; mobminderbackup.sql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mysql &lt; smsgateawaybackup.sql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 xml:space="preserve">7 : 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mysql1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 xml:space="preserve">show databases 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Pr="00634E1F" w:rsidRDefault="00A7195B" w:rsidP="00634E1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t xml:space="preserve">8 : CHANGE MASTER TO </w:t>
      </w:r>
      <w:r w:rsidR="00634E1F" w:rsidRPr="00634E1F">
        <w:rPr>
          <w:rStyle w:val="lev"/>
          <w:color w:val="auto"/>
          <w:lang w:val="en-GB"/>
        </w:rPr>
        <w:t>MASTER_HOST='app04.mobminder.com',MASTER_USER='app03',MASTER_PASSWORD='slavepass',M</w:t>
      </w:r>
      <w:r w:rsidR="00D714DD">
        <w:rPr>
          <w:rStyle w:val="lev"/>
          <w:color w:val="auto"/>
          <w:lang w:val="en-GB"/>
        </w:rPr>
        <w:t>ASTER_LOG_FILE='mysql-bin.</w:t>
      </w:r>
      <w:r w:rsidR="00D714DD" w:rsidRPr="00D714DD">
        <w:rPr>
          <w:rStyle w:val="lev"/>
          <w:color w:val="76923C" w:themeColor="accent3" w:themeShade="BF"/>
          <w:lang w:val="en-GB"/>
        </w:rPr>
        <w:t>006834</w:t>
      </w:r>
      <w:r w:rsidR="00634E1F" w:rsidRPr="00D714DD">
        <w:rPr>
          <w:rStyle w:val="lev"/>
          <w:color w:val="76923C" w:themeColor="accent3" w:themeShade="BF"/>
          <w:lang w:val="en-GB"/>
        </w:rPr>
        <w:t>'</w:t>
      </w:r>
      <w:r w:rsidR="00634E1F" w:rsidRPr="00634E1F">
        <w:rPr>
          <w:rStyle w:val="lev"/>
          <w:color w:val="auto"/>
          <w:lang w:val="en-GB"/>
        </w:rPr>
        <w:t>,MASTER_LOG_POS=</w:t>
      </w:r>
      <w:r>
        <w:rPr>
          <w:rStyle w:val="lev"/>
          <w:color w:val="76923C" w:themeColor="accent3" w:themeShade="BF"/>
          <w:lang w:val="en-GB"/>
        </w:rPr>
        <w:t>67780923</w:t>
      </w:r>
      <w:r w:rsidR="00634E1F" w:rsidRPr="00634E1F">
        <w:rPr>
          <w:rStyle w:val="lev"/>
          <w:color w:val="auto"/>
          <w:lang w:val="en-GB"/>
        </w:rPr>
        <w:t>;</w:t>
      </w:r>
    </w:p>
    <w:p w:rsidR="00634E1F" w:rsidRPr="00634E1F" w:rsidRDefault="00634E1F" w:rsidP="00634E1F">
      <w:pPr>
        <w:pStyle w:val="csvFormat"/>
        <w:rPr>
          <w:rStyle w:val="lev"/>
          <w:color w:val="auto"/>
          <w:lang w:val="en-GB"/>
        </w:rPr>
      </w:pPr>
    </w:p>
    <w:p w:rsidR="00634E1F" w:rsidRDefault="00A7195B" w:rsidP="00634E1F">
      <w:pPr>
        <w:pStyle w:val="csvFormat"/>
        <w:rPr>
          <w:rStyle w:val="lev"/>
          <w:color w:val="auto"/>
          <w:lang w:val="en-GB"/>
        </w:rPr>
      </w:pPr>
      <w:r>
        <w:rPr>
          <w:rStyle w:val="lev"/>
          <w:color w:val="auto"/>
          <w:lang w:val="en-GB"/>
        </w:rPr>
        <w:lastRenderedPageBreak/>
        <w:t>9 : set global sql_slave_skip_counter=1;</w:t>
      </w:r>
    </w:p>
    <w:p w:rsidR="00A7195B" w:rsidRPr="00634E1F" w:rsidRDefault="00A7195B" w:rsidP="00634E1F">
      <w:pPr>
        <w:pStyle w:val="csvFormat"/>
        <w:rPr>
          <w:rStyle w:val="lev"/>
          <w:color w:val="auto"/>
          <w:lang w:val="en-GB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9 : start slave;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==Verifier log pour voir si la replication est OK (logmysql)==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235F34" w:rsidRDefault="00634E1F" w:rsidP="00634E1F">
      <w:pPr>
        <w:pStyle w:val="csvFormat"/>
        <w:rPr>
          <w:rStyle w:val="lev"/>
          <w:color w:val="C00000"/>
          <w:lang w:val="fr-BE"/>
        </w:rPr>
      </w:pPr>
      <w:r w:rsidRPr="00235F34">
        <w:rPr>
          <w:rStyle w:val="lev"/>
          <w:color w:val="C00000"/>
          <w:lang w:val="fr-BE"/>
        </w:rPr>
        <w:t>==On app04==</w:t>
      </w:r>
    </w:p>
    <w:p w:rsidR="00235F34" w:rsidRPr="0017653A" w:rsidRDefault="00235F34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9 : UNLOCK TABLES;</w:t>
      </w:r>
      <w:r w:rsidRPr="0017653A">
        <w:rPr>
          <w:rStyle w:val="lev"/>
          <w:color w:val="auto"/>
          <w:lang w:val="fr-BE"/>
        </w:rPr>
        <w:tab/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 xml:space="preserve">#A faire apres etre sur que la replication est opérationelle entre app03 et 04, 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  <w:r w:rsidRPr="0017653A">
        <w:rPr>
          <w:rStyle w:val="lev"/>
          <w:color w:val="auto"/>
          <w:lang w:val="fr-BE"/>
        </w:rPr>
        <w:t>#car si elle n'est pas opérationelle, il faut peut etre créer un nouveau user / changer le password d'un user. si l'étape 1 a raté par exemple.</w:t>
      </w: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Pr="0017653A" w:rsidRDefault="00634E1F" w:rsidP="00634E1F">
      <w:pPr>
        <w:pStyle w:val="csvFormat"/>
        <w:rPr>
          <w:rStyle w:val="lev"/>
          <w:color w:val="auto"/>
          <w:lang w:val="fr-BE"/>
        </w:rPr>
      </w:pPr>
    </w:p>
    <w:p w:rsidR="00634E1F" w:rsidRDefault="00634E1F" w:rsidP="00634E1F">
      <w:pPr>
        <w:pStyle w:val="csvFormat"/>
        <w:rPr>
          <w:rStyle w:val="lev"/>
          <w:color w:val="auto"/>
          <w:lang w:val="en-GB"/>
        </w:rPr>
      </w:pPr>
      <w:r w:rsidRPr="00634E1F">
        <w:rPr>
          <w:rStyle w:val="lev"/>
          <w:color w:val="auto"/>
          <w:lang w:val="en-GB"/>
        </w:rPr>
        <w:t>10 : service apache2 start</w:t>
      </w:r>
    </w:p>
    <w:p w:rsidR="00472BC6" w:rsidRDefault="00472BC6" w:rsidP="00634E1F">
      <w:pPr>
        <w:pStyle w:val="csvFormat"/>
        <w:rPr>
          <w:rStyle w:val="lev"/>
          <w:color w:val="auto"/>
          <w:lang w:val="en-GB"/>
        </w:rPr>
      </w:pPr>
    </w:p>
    <w:p w:rsidR="00472BC6" w:rsidRPr="00634E1F" w:rsidRDefault="00472BC6" w:rsidP="00634E1F">
      <w:pPr>
        <w:pStyle w:val="csvFormat"/>
        <w:rPr>
          <w:rStyle w:val="lev"/>
          <w:color w:val="auto"/>
          <w:lang w:val="en-GB"/>
        </w:rPr>
      </w:pPr>
    </w:p>
    <w:p w:rsidR="006317F2" w:rsidRDefault="006317F2" w:rsidP="006317F2">
      <w:pPr>
        <w:pStyle w:val="csvFormat"/>
        <w:rPr>
          <w:rFonts w:ascii="Arial" w:hAnsi="Arial" w:cs="Arial"/>
          <w:b/>
          <w:color w:val="222222"/>
          <w:shd w:val="clear" w:color="auto" w:fill="FFFFFF"/>
        </w:rPr>
      </w:pPr>
    </w:p>
    <w:p w:rsidR="006317F2" w:rsidRPr="00E85016" w:rsidRDefault="006317F2" w:rsidP="006317F2">
      <w:pPr>
        <w:pStyle w:val="csvFormat"/>
        <w:rPr>
          <w:rStyle w:val="lev"/>
          <w:color w:val="auto"/>
          <w:lang w:val="en-GB"/>
        </w:rPr>
      </w:pPr>
    </w:p>
    <w:p w:rsidR="00800300" w:rsidRPr="006317F2" w:rsidRDefault="00800300" w:rsidP="007A5BB2">
      <w:pPr>
        <w:pStyle w:val="csvFormat"/>
        <w:rPr>
          <w:color w:val="auto"/>
          <w:lang w:val="en-GB"/>
        </w:rPr>
      </w:pPr>
    </w:p>
    <w:sectPr w:rsidR="00800300" w:rsidRPr="006317F2" w:rsidSect="00B964A9">
      <w:headerReference w:type="first" r:id="rId26"/>
      <w:footerReference w:type="first" r:id="rId27"/>
      <w:pgSz w:w="12240" w:h="15840"/>
      <w:pgMar w:top="1665" w:right="900" w:bottom="1440" w:left="1080" w:header="36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3799" w:rsidRDefault="00263799">
      <w:r>
        <w:separator/>
      </w:r>
    </w:p>
  </w:endnote>
  <w:endnote w:type="continuationSeparator" w:id="1">
    <w:p w:rsidR="00263799" w:rsidRDefault="002637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D474D4" w:rsidTr="00B20DB3">
      <w:tc>
        <w:tcPr>
          <w:tcW w:w="5659" w:type="dxa"/>
        </w:tcPr>
        <w:p w:rsidR="00D474D4" w:rsidRDefault="00D474D4" w:rsidP="00B378DA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Pr="00B378DA">
            <w:rPr>
              <w:color w:val="3366FF"/>
              <w:lang w:val="fr-FR"/>
            </w:rPr>
            <w:fldChar w:fldCharType="separate"/>
          </w:r>
          <w:r w:rsidR="00B96D6E">
            <w:rPr>
              <w:noProof/>
              <w:color w:val="3366FF"/>
              <w:lang w:val="fr-FR"/>
            </w:rPr>
            <w:t>22</w:t>
          </w:r>
          <w:r w:rsidRPr="00B378DA">
            <w:rPr>
              <w:color w:val="3366FF"/>
              <w:lang w:val="fr-FR"/>
            </w:rPr>
            <w:fldChar w:fldCharType="end"/>
          </w:r>
          <w:r w:rsidRPr="00A65DA2">
            <w:rPr>
              <w:noProof/>
              <w:color w:val="3366FF"/>
            </w:rPr>
            <w:pict>
              <v:line id="_x0000_s2058" style="position:absolute;z-index:251660288;mso-position-horizontal-relative:text;mso-position-vertical-relative:text" from="-5.45pt,-3.05pt" to="551.6pt,-3.05pt" strokecolor="#36f" strokeweight=".25pt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5540" w:type="dxa"/>
        </w:tcPr>
        <w:p w:rsidR="00D474D4" w:rsidRPr="00B378DA" w:rsidRDefault="00D474D4" w:rsidP="00B378DA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D474D4" w:rsidRPr="00B7024B" w:rsidRDefault="00D474D4" w:rsidP="00B378DA">
    <w:pPr>
      <w:pStyle w:val="Pieddepage"/>
      <w:jc w:val="right"/>
      <w:rPr>
        <w:color w:val="3366FF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4D4" w:rsidRDefault="00D474D4"/>
  <w:tbl>
    <w:tblPr>
      <w:tblStyle w:val="Grilledutableau"/>
      <w:tblW w:w="14317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8658"/>
    </w:tblGrid>
    <w:tr w:rsidR="00D474D4" w:rsidTr="000A51A8">
      <w:tc>
        <w:tcPr>
          <w:tcW w:w="5659" w:type="dxa"/>
        </w:tcPr>
        <w:p w:rsidR="00D474D4" w:rsidRDefault="00D474D4" w:rsidP="00C948EE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Pr="00B378DA">
            <w:rPr>
              <w:color w:val="3366FF"/>
              <w:lang w:val="fr-FR"/>
            </w:rPr>
            <w:fldChar w:fldCharType="separate"/>
          </w:r>
          <w:r>
            <w:rPr>
              <w:noProof/>
              <w:color w:val="3366FF"/>
              <w:lang w:val="fr-FR"/>
            </w:rPr>
            <w:t>5</w:t>
          </w:r>
          <w:r w:rsidRPr="00B378DA">
            <w:rPr>
              <w:color w:val="3366FF"/>
              <w:lang w:val="fr-FR"/>
            </w:rPr>
            <w:fldChar w:fldCharType="end"/>
          </w:r>
          <w:r w:rsidRPr="00A65DA2">
            <w:rPr>
              <w:noProof/>
              <w:color w:val="3366FF"/>
            </w:rPr>
            <w:pict>
              <v:line id="_x0000_s2086" style="position:absolute;z-index:251679744;mso-position-horizontal-relative:text;mso-position-vertical-relative:text" from="-5.45pt,-3.05pt" to="703.2pt,-3.05pt" strokecolor="#36f" strokeweight=".25pt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8658" w:type="dxa"/>
        </w:tcPr>
        <w:p w:rsidR="00D474D4" w:rsidRPr="00B378DA" w:rsidRDefault="00D474D4" w:rsidP="00C948EE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D474D4" w:rsidRDefault="00D474D4" w:rsidP="000A51A8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D474D4" w:rsidTr="00C948EE">
      <w:tc>
        <w:tcPr>
          <w:tcW w:w="5659" w:type="dxa"/>
        </w:tcPr>
        <w:p w:rsidR="00D474D4" w:rsidRDefault="00D474D4" w:rsidP="00C948EE">
          <w:pPr>
            <w:pStyle w:val="Pieddepage"/>
            <w:rPr>
              <w:color w:val="3366FF"/>
              <w:lang w:val="fr-FR"/>
            </w:rPr>
          </w:pPr>
          <w:r>
            <w:rPr>
              <w:color w:val="3366FF"/>
              <w:lang w:val="fr-FR"/>
            </w:rPr>
            <w:t xml:space="preserve">p </w:t>
          </w:r>
          <w:r w:rsidRPr="00B378DA">
            <w:rPr>
              <w:color w:val="3366FF"/>
              <w:lang w:val="fr-FR"/>
            </w:rPr>
            <w:fldChar w:fldCharType="begin"/>
          </w:r>
          <w:r w:rsidRPr="00B378DA">
            <w:rPr>
              <w:color w:val="3366FF"/>
              <w:lang w:val="fr-FR"/>
            </w:rPr>
            <w:instrText xml:space="preserve"> PAGE   \* MERGEFORMAT </w:instrText>
          </w:r>
          <w:r w:rsidRPr="00B378DA">
            <w:rPr>
              <w:color w:val="3366FF"/>
              <w:lang w:val="fr-FR"/>
            </w:rPr>
            <w:fldChar w:fldCharType="separate"/>
          </w:r>
          <w:r>
            <w:rPr>
              <w:noProof/>
              <w:color w:val="3366FF"/>
              <w:lang w:val="fr-FR"/>
            </w:rPr>
            <w:t>6</w:t>
          </w:r>
          <w:r w:rsidRPr="00B378DA">
            <w:rPr>
              <w:color w:val="3366FF"/>
              <w:lang w:val="fr-FR"/>
            </w:rPr>
            <w:fldChar w:fldCharType="end"/>
          </w:r>
          <w:r w:rsidRPr="00A65DA2">
            <w:rPr>
              <w:noProof/>
              <w:color w:val="3366FF"/>
            </w:rPr>
            <w:pict>
              <v:line id="_x0000_s2085" style="position:absolute;z-index:251677696;mso-position-horizontal-relative:text;mso-position-vertical-relative:text" from="-5.45pt,-3.05pt" to="551.6pt,-3.05pt" strokecolor="#36f" strokeweight=".25pt"/>
            </w:pict>
          </w:r>
          <w:r>
            <w:rPr>
              <w:color w:val="3366FF"/>
              <w:lang w:val="fr-FR"/>
            </w:rPr>
            <w:t xml:space="preserve"> / </w:t>
          </w:r>
        </w:p>
      </w:tc>
      <w:tc>
        <w:tcPr>
          <w:tcW w:w="5540" w:type="dxa"/>
        </w:tcPr>
        <w:p w:rsidR="00D474D4" w:rsidRPr="00B378DA" w:rsidRDefault="00D474D4" w:rsidP="00C948EE">
          <w:pPr>
            <w:pStyle w:val="Pieddepage"/>
            <w:jc w:val="right"/>
            <w:rPr>
              <w:color w:val="3366FF"/>
            </w:rPr>
          </w:pPr>
          <w:r w:rsidRPr="00B7024B">
            <w:rPr>
              <w:color w:val="3366FF"/>
              <w:lang w:val="fr-FR"/>
            </w:rPr>
            <w:t xml:space="preserve">www.mobminder.com  </w:t>
          </w:r>
        </w:p>
      </w:tc>
    </w:tr>
  </w:tbl>
  <w:p w:rsidR="00D474D4" w:rsidRDefault="00D474D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3799" w:rsidRDefault="00263799">
      <w:r>
        <w:separator/>
      </w:r>
    </w:p>
  </w:footnote>
  <w:footnote w:type="continuationSeparator" w:id="1">
    <w:p w:rsidR="00263799" w:rsidRDefault="002637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4D4" w:rsidRDefault="00D474D4" w:rsidP="00944CA0">
    <w:pPr>
      <w:pStyle w:val="En-tte"/>
    </w:pPr>
    <w:r>
      <w:rPr>
        <w:noProof/>
        <w:lang w:val="fr-BE" w:eastAsia="fr-BE"/>
      </w:rPr>
      <w:pict>
        <v:group id="_x0000_s2079" style="position:absolute;margin-left:-14.6pt;margin-top:2.45pt;width:548.45pt;height:48.5pt;z-index:251675648" coordorigin="870,169" coordsize="10969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80" type="#_x0000_t202" style="position:absolute;left:6660;top:169;width:5179;height:970;mso-wrap-style:none" filled="f" stroked="f">
            <v:textbox style="mso-next-textbox:#_x0000_s2080;mso-fit-shape-to-text:t">
              <w:txbxContent>
                <w:p w:rsidR="00D474D4" w:rsidRDefault="00D474D4" w:rsidP="00944CA0">
                  <w:r>
                    <w:rPr>
                      <w:noProof/>
                      <w:lang w:val="fr-BE" w:eastAsia="fr-BE"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439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81" style="position:absolute" from="870,1070" to="11337,1070" strokecolor="#9c0" strokeweight=".25pt"/>
        </v:group>
      </w:pict>
    </w:r>
  </w:p>
  <w:p w:rsidR="00D474D4" w:rsidRDefault="00D474D4" w:rsidP="00944CA0">
    <w:pPr>
      <w:pStyle w:val="En-tte"/>
    </w:pPr>
  </w:p>
  <w:p w:rsidR="00D474D4" w:rsidRDefault="00D474D4" w:rsidP="00944CA0">
    <w:pPr>
      <w:pStyle w:val="En-tte"/>
    </w:pPr>
  </w:p>
  <w:p w:rsidR="00D474D4" w:rsidRDefault="00D474D4" w:rsidP="00F652E3">
    <w:pPr>
      <w:rPr>
        <w:lang w:val="fr-FR"/>
      </w:rPr>
    </w:pPr>
    <w:r>
      <w:rPr>
        <w:lang w:val="fr-FR"/>
      </w:rPr>
      <w:t xml:space="preserve">Servers infrastructure documentation -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4D4" w:rsidRDefault="00D474D4">
    <w:pPr>
      <w:pStyle w:val="En-tte"/>
    </w:pPr>
  </w:p>
  <w:p w:rsidR="00D474D4" w:rsidRDefault="00D474D4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4D4" w:rsidRDefault="00D474D4">
    <w:pPr>
      <w:pStyle w:val="En-tte"/>
    </w:pPr>
    <w:r>
      <w:rPr>
        <w:noProof/>
        <w:lang w:val="fr-BE" w:eastAsia="fr-BE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437.6pt;margin-top:-.5pt;width:258.95pt;height:48.5pt;z-index:251668480" filled="f" stroked="f">
          <v:textbox style="mso-next-textbox:#_x0000_s2065;mso-fit-shape-to-text:t">
            <w:txbxContent>
              <w:p w:rsidR="00D474D4" w:rsidRDefault="00D474D4" w:rsidP="00B964A9">
                <w:r>
                  <w:rPr>
                    <w:noProof/>
                    <w:lang w:val="fr-BE" w:eastAsia="fr-BE"/>
                  </w:rPr>
                  <w:drawing>
                    <wp:inline distT="0" distB="0" distL="0" distR="0">
                      <wp:extent cx="3077210" cy="524510"/>
                      <wp:effectExtent l="19050" t="0" r="8890" b="0"/>
                      <wp:docPr id="6" name="Image 1" descr="mobminder-yourbusinessagen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mobminder-yourbusinessagen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077210" cy="524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:rsidR="00D474D4" w:rsidRDefault="00D474D4">
    <w:pPr>
      <w:pStyle w:val="En-tte"/>
    </w:pPr>
  </w:p>
  <w:p w:rsidR="00D474D4" w:rsidRDefault="00D474D4">
    <w:pPr>
      <w:pStyle w:val="En-tte"/>
    </w:pPr>
  </w:p>
  <w:p w:rsidR="00D474D4" w:rsidRDefault="00D474D4" w:rsidP="00757C00">
    <w:pPr>
      <w:ind w:left="-284"/>
      <w:rPr>
        <w:lang w:val="fr-FR"/>
      </w:rPr>
    </w:pPr>
    <w:r>
      <w:rPr>
        <w:lang w:val="fr-FR"/>
      </w:rPr>
      <w:t xml:space="preserve">Servers infrastructure documentation - </w:t>
    </w:r>
  </w:p>
  <w:p w:rsidR="00D474D4" w:rsidRDefault="00D474D4">
    <w:pPr>
      <w:pStyle w:val="En-tte"/>
    </w:pPr>
    <w:r>
      <w:rPr>
        <w:noProof/>
        <w:lang w:val="fr-BE" w:eastAsia="fr-BE"/>
      </w:rPr>
      <w:pict>
        <v:line id="_x0000_s2066" style="position:absolute;z-index:251669504" from="-18.1pt,2.6pt" to="667.85pt,2.6pt" strokecolor="#9c0" strokeweight=".25pt"/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74D4" w:rsidRDefault="00D474D4">
    <w:pPr>
      <w:pStyle w:val="En-tte"/>
    </w:pPr>
    <w:r>
      <w:rPr>
        <w:noProof/>
        <w:lang w:val="fr-BE" w:eastAsia="fr-BE"/>
      </w:rPr>
      <w:pict>
        <v:group id="_x0000_s2073" style="position:absolute;margin-left:-14.6pt;margin-top:2.45pt;width:548.45pt;height:48.5pt;z-index:251673600" coordorigin="870,169" coordsize="10969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74" type="#_x0000_t202" style="position:absolute;left:6660;top:169;width:5179;height:970;mso-wrap-style:none" filled="f" stroked="f">
            <v:textbox style="mso-next-textbox:#_x0000_s2074;mso-fit-shape-to-text:t">
              <w:txbxContent>
                <w:p w:rsidR="00D474D4" w:rsidRDefault="00D474D4" w:rsidP="00F70245">
                  <w:r>
                    <w:rPr>
                      <w:noProof/>
                      <w:lang w:val="fr-BE" w:eastAsia="fr-BE"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291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75" style="position:absolute" from="870,1070" to="11337,1070" strokecolor="#9c0" strokeweight=".25pt"/>
        </v:group>
      </w:pict>
    </w:r>
  </w:p>
  <w:p w:rsidR="00D474D4" w:rsidRDefault="00D474D4">
    <w:pPr>
      <w:pStyle w:val="En-tte"/>
    </w:pPr>
  </w:p>
  <w:p w:rsidR="00D474D4" w:rsidRDefault="00D474D4">
    <w:pPr>
      <w:pStyle w:val="En-tte"/>
    </w:pPr>
  </w:p>
  <w:p w:rsidR="00D474D4" w:rsidRDefault="00D474D4" w:rsidP="00757C00">
    <w:pPr>
      <w:ind w:left="-284"/>
      <w:rPr>
        <w:lang w:val="fr-FR"/>
      </w:rPr>
    </w:pPr>
    <w:r>
      <w:rPr>
        <w:lang w:val="fr-FR"/>
      </w:rPr>
      <w:t xml:space="preserve">Servers infrastructure documentation - </w:t>
    </w:r>
  </w:p>
  <w:p w:rsidR="00D474D4" w:rsidRDefault="00D474D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firstLine="36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hAnsi="Courier New"/>
        <w:color w:val="000000"/>
        <w:position w:val="0"/>
        <w:sz w:val="22"/>
        <w:vertAlign w:val="baseline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hAnsi="Wingdings"/>
        <w:color w:val="000000"/>
        <w:position w:val="0"/>
        <w:sz w:val="22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hAnsi="Courier New"/>
        <w:color w:val="000000"/>
        <w:position w:val="0"/>
        <w:sz w:val="22"/>
        <w:vertAlign w:val="baseline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hAnsi="Wingdings"/>
        <w:color w:val="000000"/>
        <w:position w:val="0"/>
        <w:sz w:val="22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hAnsi="Courier New"/>
        <w:color w:val="000000"/>
        <w:position w:val="0"/>
        <w:sz w:val="22"/>
        <w:vertAlign w:val="baseline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hAnsi="Wingdings"/>
        <w:color w:val="000000"/>
        <w:position w:val="0"/>
        <w:sz w:val="22"/>
        <w:vertAlign w:val="baseline"/>
      </w:rPr>
    </w:lvl>
  </w:abstractNum>
  <w:abstractNum w:abstractNumId="1">
    <w:nsid w:val="00000002"/>
    <w:multiLevelType w:val="multilevel"/>
    <w:tmpl w:val="00000002"/>
    <w:name w:val="WW8Num2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</w:abstractNum>
  <w:abstractNum w:abstractNumId="2">
    <w:nsid w:val="00000007"/>
    <w:multiLevelType w:val="multilevel"/>
    <w:tmpl w:val="00000007"/>
    <w:name w:val="WW8Num7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position w:val="0"/>
        <w:sz w:val="24"/>
        <w:vertAlign w:val="baseline"/>
      </w:rPr>
    </w:lvl>
    <w:lvl w:ilvl="1"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position w:val="0"/>
        <w:sz w:val="24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position w:val="0"/>
        <w:sz w:val="24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position w:val="0"/>
        <w:sz w:val="24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position w:val="0"/>
        <w:sz w:val="24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position w:val="0"/>
        <w:sz w:val="24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position w:val="0"/>
        <w:sz w:val="24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position w:val="0"/>
        <w:sz w:val="24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position w:val="0"/>
        <w:sz w:val="24"/>
        <w:vertAlign w:val="baseline"/>
      </w:rPr>
    </w:lvl>
  </w:abstractNum>
  <w:abstractNum w:abstractNumId="3">
    <w:nsid w:val="07BE3037"/>
    <w:multiLevelType w:val="hybridMultilevel"/>
    <w:tmpl w:val="045CB646"/>
    <w:lvl w:ilvl="0" w:tplc="7D28051A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EA2933"/>
    <w:multiLevelType w:val="hybridMultilevel"/>
    <w:tmpl w:val="320A03C2"/>
    <w:lvl w:ilvl="0" w:tplc="B70A9994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126DA6"/>
    <w:multiLevelType w:val="hybridMultilevel"/>
    <w:tmpl w:val="993C1E3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6A6EF2"/>
    <w:multiLevelType w:val="hybridMultilevel"/>
    <w:tmpl w:val="6FC072E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9B4BE2"/>
    <w:multiLevelType w:val="hybridMultilevel"/>
    <w:tmpl w:val="08785B3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414F40"/>
    <w:multiLevelType w:val="hybridMultilevel"/>
    <w:tmpl w:val="2506CF00"/>
    <w:lvl w:ilvl="0" w:tplc="A5F4E9F0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776885"/>
    <w:multiLevelType w:val="hybridMultilevel"/>
    <w:tmpl w:val="9E20AA56"/>
    <w:lvl w:ilvl="0" w:tplc="0BD2E5B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F4105C"/>
    <w:multiLevelType w:val="hybridMultilevel"/>
    <w:tmpl w:val="A6F6CA76"/>
    <w:lvl w:ilvl="0" w:tplc="7D549D30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372450"/>
    <w:multiLevelType w:val="hybridMultilevel"/>
    <w:tmpl w:val="ABBE27D6"/>
    <w:lvl w:ilvl="0" w:tplc="53B8118E">
      <w:start w:val="1"/>
      <w:numFmt w:val="bullet"/>
      <w:pStyle w:val="objectif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A002689"/>
    <w:multiLevelType w:val="hybridMultilevel"/>
    <w:tmpl w:val="69A2F632"/>
    <w:lvl w:ilvl="0" w:tplc="7C70530C">
      <w:start w:val="1"/>
      <w:numFmt w:val="bullet"/>
      <w:pStyle w:val="MMBlu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4D476D1C"/>
    <w:multiLevelType w:val="hybridMultilevel"/>
    <w:tmpl w:val="48B6D750"/>
    <w:lvl w:ilvl="0" w:tplc="88AA5ABC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B369FB"/>
    <w:multiLevelType w:val="hybridMultilevel"/>
    <w:tmpl w:val="E35E53CE"/>
    <w:lvl w:ilvl="0" w:tplc="959C0E74">
      <w:start w:val="1"/>
      <w:numFmt w:val="decimal"/>
      <w:pStyle w:val="Titre1"/>
      <w:lvlText w:val="%1 - "/>
      <w:lvlJc w:val="left"/>
      <w:pPr>
        <w:ind w:left="644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364" w:hanging="360"/>
      </w:pPr>
    </w:lvl>
    <w:lvl w:ilvl="2" w:tplc="080C001B" w:tentative="1">
      <w:start w:val="1"/>
      <w:numFmt w:val="lowerRoman"/>
      <w:lvlText w:val="%3."/>
      <w:lvlJc w:val="right"/>
      <w:pPr>
        <w:ind w:left="2084" w:hanging="180"/>
      </w:pPr>
    </w:lvl>
    <w:lvl w:ilvl="3" w:tplc="080C000F" w:tentative="1">
      <w:start w:val="1"/>
      <w:numFmt w:val="decimal"/>
      <w:lvlText w:val="%4."/>
      <w:lvlJc w:val="left"/>
      <w:pPr>
        <w:ind w:left="2804" w:hanging="360"/>
      </w:pPr>
    </w:lvl>
    <w:lvl w:ilvl="4" w:tplc="080C0019" w:tentative="1">
      <w:start w:val="1"/>
      <w:numFmt w:val="lowerLetter"/>
      <w:lvlText w:val="%5."/>
      <w:lvlJc w:val="left"/>
      <w:pPr>
        <w:ind w:left="3524" w:hanging="360"/>
      </w:pPr>
    </w:lvl>
    <w:lvl w:ilvl="5" w:tplc="080C001B" w:tentative="1">
      <w:start w:val="1"/>
      <w:numFmt w:val="lowerRoman"/>
      <w:lvlText w:val="%6."/>
      <w:lvlJc w:val="right"/>
      <w:pPr>
        <w:ind w:left="4244" w:hanging="180"/>
      </w:pPr>
    </w:lvl>
    <w:lvl w:ilvl="6" w:tplc="080C000F" w:tentative="1">
      <w:start w:val="1"/>
      <w:numFmt w:val="decimal"/>
      <w:lvlText w:val="%7."/>
      <w:lvlJc w:val="left"/>
      <w:pPr>
        <w:ind w:left="4964" w:hanging="360"/>
      </w:pPr>
    </w:lvl>
    <w:lvl w:ilvl="7" w:tplc="080C0019" w:tentative="1">
      <w:start w:val="1"/>
      <w:numFmt w:val="lowerLetter"/>
      <w:lvlText w:val="%8."/>
      <w:lvlJc w:val="left"/>
      <w:pPr>
        <w:ind w:left="5684" w:hanging="360"/>
      </w:pPr>
    </w:lvl>
    <w:lvl w:ilvl="8" w:tplc="08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58DF275B"/>
    <w:multiLevelType w:val="hybridMultilevel"/>
    <w:tmpl w:val="DF9848B4"/>
    <w:lvl w:ilvl="0" w:tplc="1C7E55B8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B4494A"/>
    <w:multiLevelType w:val="hybridMultilevel"/>
    <w:tmpl w:val="644C4C7A"/>
    <w:lvl w:ilvl="0" w:tplc="15D025BE"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  <w:b w:val="0"/>
        <w:color w:val="auto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4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16"/>
  </w:num>
  <w:num w:numId="10">
    <w:abstractNumId w:val="15"/>
  </w:num>
  <w:num w:numId="11">
    <w:abstractNumId w:val="10"/>
  </w:num>
  <w:num w:numId="12">
    <w:abstractNumId w:val="7"/>
  </w:num>
  <w:num w:numId="13">
    <w:abstractNumId w:val="3"/>
  </w:num>
  <w:num w:numId="14">
    <w:abstractNumId w:val="13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hyphenationZone w:val="425"/>
  <w:drawingGridHorizontalSpacing w:val="90"/>
  <w:drawingGridVerticalSpacing w:val="57"/>
  <w:displayHorizontalDrawingGridEvery w:val="2"/>
  <w:characterSpacingControl w:val="doNotCompress"/>
  <w:hdrShapeDefaults>
    <o:shapedefaults v:ext="edit" spidmax="39938"/>
    <o:shapelayout v:ext="edit">
      <o:idmap v:ext="edit" data="2"/>
      <o:regrouptable v:ext="edit">
        <o:entry new="1" old="0"/>
        <o:entry new="2" old="0"/>
        <o:entry new="3" old="0"/>
      </o:regrouptable>
    </o:shapelayout>
  </w:hdrShapeDefaults>
  <w:footnotePr>
    <w:footnote w:id="0"/>
    <w:footnote w:id="1"/>
  </w:footnotePr>
  <w:endnotePr>
    <w:endnote w:id="0"/>
    <w:endnote w:id="1"/>
  </w:endnotePr>
  <w:compat/>
  <w:rsids>
    <w:rsidRoot w:val="004263E1"/>
    <w:rsid w:val="00001884"/>
    <w:rsid w:val="000110E2"/>
    <w:rsid w:val="0001115F"/>
    <w:rsid w:val="00014BD4"/>
    <w:rsid w:val="000274F1"/>
    <w:rsid w:val="00036F09"/>
    <w:rsid w:val="00044231"/>
    <w:rsid w:val="00046706"/>
    <w:rsid w:val="00047DE5"/>
    <w:rsid w:val="000501D7"/>
    <w:rsid w:val="00050A3D"/>
    <w:rsid w:val="000545B2"/>
    <w:rsid w:val="00054C53"/>
    <w:rsid w:val="00055304"/>
    <w:rsid w:val="00055AA8"/>
    <w:rsid w:val="00060365"/>
    <w:rsid w:val="000636F9"/>
    <w:rsid w:val="000760F8"/>
    <w:rsid w:val="00080875"/>
    <w:rsid w:val="00080B6B"/>
    <w:rsid w:val="0008614F"/>
    <w:rsid w:val="000931BE"/>
    <w:rsid w:val="000963FD"/>
    <w:rsid w:val="000964CA"/>
    <w:rsid w:val="0009718F"/>
    <w:rsid w:val="000A0891"/>
    <w:rsid w:val="000A2C66"/>
    <w:rsid w:val="000A4C80"/>
    <w:rsid w:val="000A51A8"/>
    <w:rsid w:val="000A7873"/>
    <w:rsid w:val="000B346C"/>
    <w:rsid w:val="000B3A8F"/>
    <w:rsid w:val="000B3D9D"/>
    <w:rsid w:val="000C2E2C"/>
    <w:rsid w:val="000C5053"/>
    <w:rsid w:val="000D0B25"/>
    <w:rsid w:val="000D1AD5"/>
    <w:rsid w:val="000D44C8"/>
    <w:rsid w:val="000E1384"/>
    <w:rsid w:val="000E29AA"/>
    <w:rsid w:val="000E3647"/>
    <w:rsid w:val="000F1089"/>
    <w:rsid w:val="000F5F84"/>
    <w:rsid w:val="00105F72"/>
    <w:rsid w:val="001060D6"/>
    <w:rsid w:val="001144F4"/>
    <w:rsid w:val="0011451E"/>
    <w:rsid w:val="00117C64"/>
    <w:rsid w:val="00121050"/>
    <w:rsid w:val="00136308"/>
    <w:rsid w:val="0014490B"/>
    <w:rsid w:val="001535B5"/>
    <w:rsid w:val="001569BD"/>
    <w:rsid w:val="00157B25"/>
    <w:rsid w:val="001603BF"/>
    <w:rsid w:val="00162ABE"/>
    <w:rsid w:val="00173A18"/>
    <w:rsid w:val="00174B38"/>
    <w:rsid w:val="00175DEF"/>
    <w:rsid w:val="0017653A"/>
    <w:rsid w:val="001810AD"/>
    <w:rsid w:val="00183B3B"/>
    <w:rsid w:val="001849DE"/>
    <w:rsid w:val="0019247E"/>
    <w:rsid w:val="001A1617"/>
    <w:rsid w:val="001B5AC4"/>
    <w:rsid w:val="001C0317"/>
    <w:rsid w:val="001C3B3D"/>
    <w:rsid w:val="001C4A93"/>
    <w:rsid w:val="001C57A6"/>
    <w:rsid w:val="001C5886"/>
    <w:rsid w:val="001D088E"/>
    <w:rsid w:val="001D5C13"/>
    <w:rsid w:val="001D7958"/>
    <w:rsid w:val="001F1B87"/>
    <w:rsid w:val="001F3649"/>
    <w:rsid w:val="002029AA"/>
    <w:rsid w:val="0021575F"/>
    <w:rsid w:val="00215A2C"/>
    <w:rsid w:val="00221132"/>
    <w:rsid w:val="00221991"/>
    <w:rsid w:val="00227E34"/>
    <w:rsid w:val="0023143E"/>
    <w:rsid w:val="00235F34"/>
    <w:rsid w:val="00236DF0"/>
    <w:rsid w:val="0023718B"/>
    <w:rsid w:val="00245E0E"/>
    <w:rsid w:val="00250687"/>
    <w:rsid w:val="00250B66"/>
    <w:rsid w:val="00252DAC"/>
    <w:rsid w:val="00254F19"/>
    <w:rsid w:val="00263799"/>
    <w:rsid w:val="00264215"/>
    <w:rsid w:val="00272499"/>
    <w:rsid w:val="002745EA"/>
    <w:rsid w:val="002801FB"/>
    <w:rsid w:val="002852E4"/>
    <w:rsid w:val="00285431"/>
    <w:rsid w:val="00286F46"/>
    <w:rsid w:val="00287DD7"/>
    <w:rsid w:val="0029037B"/>
    <w:rsid w:val="0029226B"/>
    <w:rsid w:val="002937D8"/>
    <w:rsid w:val="00294995"/>
    <w:rsid w:val="0029586D"/>
    <w:rsid w:val="002A2972"/>
    <w:rsid w:val="002A3C33"/>
    <w:rsid w:val="002A6AAB"/>
    <w:rsid w:val="002B3D94"/>
    <w:rsid w:val="002B4937"/>
    <w:rsid w:val="002C78B8"/>
    <w:rsid w:val="002D5AD6"/>
    <w:rsid w:val="002D778E"/>
    <w:rsid w:val="002E54F5"/>
    <w:rsid w:val="002F7AB6"/>
    <w:rsid w:val="00306B9A"/>
    <w:rsid w:val="00313619"/>
    <w:rsid w:val="00315E72"/>
    <w:rsid w:val="00324C8F"/>
    <w:rsid w:val="00325CDD"/>
    <w:rsid w:val="003338CA"/>
    <w:rsid w:val="00337F34"/>
    <w:rsid w:val="0034023C"/>
    <w:rsid w:val="00345A14"/>
    <w:rsid w:val="00353E50"/>
    <w:rsid w:val="0036106B"/>
    <w:rsid w:val="00363375"/>
    <w:rsid w:val="0037163C"/>
    <w:rsid w:val="00371666"/>
    <w:rsid w:val="00383651"/>
    <w:rsid w:val="00396969"/>
    <w:rsid w:val="003A1160"/>
    <w:rsid w:val="003C6B17"/>
    <w:rsid w:val="003D05DE"/>
    <w:rsid w:val="003D7A13"/>
    <w:rsid w:val="003E25E2"/>
    <w:rsid w:val="003E3ADE"/>
    <w:rsid w:val="003E769F"/>
    <w:rsid w:val="003F217E"/>
    <w:rsid w:val="003F64F6"/>
    <w:rsid w:val="003F7B50"/>
    <w:rsid w:val="00404202"/>
    <w:rsid w:val="00410939"/>
    <w:rsid w:val="004145A8"/>
    <w:rsid w:val="00415343"/>
    <w:rsid w:val="004263E1"/>
    <w:rsid w:val="004448BC"/>
    <w:rsid w:val="00446A64"/>
    <w:rsid w:val="00450C3B"/>
    <w:rsid w:val="00450F3C"/>
    <w:rsid w:val="0045271B"/>
    <w:rsid w:val="0045716E"/>
    <w:rsid w:val="00457A17"/>
    <w:rsid w:val="00472BC6"/>
    <w:rsid w:val="004748EB"/>
    <w:rsid w:val="00491A59"/>
    <w:rsid w:val="004979C0"/>
    <w:rsid w:val="00497BB9"/>
    <w:rsid w:val="004A1C2C"/>
    <w:rsid w:val="004C004C"/>
    <w:rsid w:val="004C0F8D"/>
    <w:rsid w:val="004C1830"/>
    <w:rsid w:val="004C25A4"/>
    <w:rsid w:val="004D5B18"/>
    <w:rsid w:val="004E1D71"/>
    <w:rsid w:val="004F09B0"/>
    <w:rsid w:val="004F43CA"/>
    <w:rsid w:val="004F6C02"/>
    <w:rsid w:val="00502A0A"/>
    <w:rsid w:val="005210CF"/>
    <w:rsid w:val="0052597C"/>
    <w:rsid w:val="00531477"/>
    <w:rsid w:val="005370C3"/>
    <w:rsid w:val="00541730"/>
    <w:rsid w:val="00550C67"/>
    <w:rsid w:val="00557D31"/>
    <w:rsid w:val="00565044"/>
    <w:rsid w:val="00571347"/>
    <w:rsid w:val="00571990"/>
    <w:rsid w:val="00575111"/>
    <w:rsid w:val="0057680F"/>
    <w:rsid w:val="0058074D"/>
    <w:rsid w:val="00582F9E"/>
    <w:rsid w:val="0058536B"/>
    <w:rsid w:val="00587806"/>
    <w:rsid w:val="00594CB0"/>
    <w:rsid w:val="005959E4"/>
    <w:rsid w:val="005A1A6B"/>
    <w:rsid w:val="005A2C69"/>
    <w:rsid w:val="005A30F1"/>
    <w:rsid w:val="005A3348"/>
    <w:rsid w:val="005A69AB"/>
    <w:rsid w:val="005B381B"/>
    <w:rsid w:val="005D05D1"/>
    <w:rsid w:val="005D6F9E"/>
    <w:rsid w:val="005E502A"/>
    <w:rsid w:val="005E5BFB"/>
    <w:rsid w:val="005F0ACD"/>
    <w:rsid w:val="005F236F"/>
    <w:rsid w:val="006001BC"/>
    <w:rsid w:val="00611068"/>
    <w:rsid w:val="00611181"/>
    <w:rsid w:val="00617660"/>
    <w:rsid w:val="00617D94"/>
    <w:rsid w:val="00617E71"/>
    <w:rsid w:val="00621A4E"/>
    <w:rsid w:val="00626DE3"/>
    <w:rsid w:val="0062795F"/>
    <w:rsid w:val="006317F2"/>
    <w:rsid w:val="00634E1F"/>
    <w:rsid w:val="0064177D"/>
    <w:rsid w:val="006420EC"/>
    <w:rsid w:val="00662F0D"/>
    <w:rsid w:val="00666056"/>
    <w:rsid w:val="00671567"/>
    <w:rsid w:val="00680E2B"/>
    <w:rsid w:val="00686C58"/>
    <w:rsid w:val="0069133F"/>
    <w:rsid w:val="006A57E0"/>
    <w:rsid w:val="006C6127"/>
    <w:rsid w:val="006C7645"/>
    <w:rsid w:val="006D5725"/>
    <w:rsid w:val="006E2968"/>
    <w:rsid w:val="006E5D71"/>
    <w:rsid w:val="006F4392"/>
    <w:rsid w:val="006F73FE"/>
    <w:rsid w:val="007009B2"/>
    <w:rsid w:val="00700F90"/>
    <w:rsid w:val="00703456"/>
    <w:rsid w:val="0071030F"/>
    <w:rsid w:val="00711734"/>
    <w:rsid w:val="00713EDD"/>
    <w:rsid w:val="00717C2C"/>
    <w:rsid w:val="00725D32"/>
    <w:rsid w:val="007279F8"/>
    <w:rsid w:val="00731558"/>
    <w:rsid w:val="00732252"/>
    <w:rsid w:val="007330C4"/>
    <w:rsid w:val="007404DF"/>
    <w:rsid w:val="0074129E"/>
    <w:rsid w:val="00744B0B"/>
    <w:rsid w:val="00752A83"/>
    <w:rsid w:val="00755697"/>
    <w:rsid w:val="00755899"/>
    <w:rsid w:val="00755FC7"/>
    <w:rsid w:val="00757C00"/>
    <w:rsid w:val="007606D7"/>
    <w:rsid w:val="00763C40"/>
    <w:rsid w:val="00765C0C"/>
    <w:rsid w:val="0076642E"/>
    <w:rsid w:val="0076772F"/>
    <w:rsid w:val="00767BF1"/>
    <w:rsid w:val="007775BC"/>
    <w:rsid w:val="00785A26"/>
    <w:rsid w:val="007A0C3E"/>
    <w:rsid w:val="007A49C4"/>
    <w:rsid w:val="007A5A3E"/>
    <w:rsid w:val="007A5BB2"/>
    <w:rsid w:val="007B284F"/>
    <w:rsid w:val="007D378A"/>
    <w:rsid w:val="007D406B"/>
    <w:rsid w:val="007E327D"/>
    <w:rsid w:val="007F0AC1"/>
    <w:rsid w:val="007F7B68"/>
    <w:rsid w:val="00800300"/>
    <w:rsid w:val="008004FA"/>
    <w:rsid w:val="00801DD4"/>
    <w:rsid w:val="0080340B"/>
    <w:rsid w:val="008054DA"/>
    <w:rsid w:val="00813D2D"/>
    <w:rsid w:val="00826FC4"/>
    <w:rsid w:val="00831ACC"/>
    <w:rsid w:val="0083793A"/>
    <w:rsid w:val="00837FB2"/>
    <w:rsid w:val="0084290B"/>
    <w:rsid w:val="00842FC4"/>
    <w:rsid w:val="00844C37"/>
    <w:rsid w:val="00845E12"/>
    <w:rsid w:val="008506AD"/>
    <w:rsid w:val="00862A3E"/>
    <w:rsid w:val="00864FC3"/>
    <w:rsid w:val="0087604A"/>
    <w:rsid w:val="00876A2A"/>
    <w:rsid w:val="00885BCA"/>
    <w:rsid w:val="008866BC"/>
    <w:rsid w:val="00887F20"/>
    <w:rsid w:val="00893CFE"/>
    <w:rsid w:val="00894BA7"/>
    <w:rsid w:val="008C0765"/>
    <w:rsid w:val="008C09A1"/>
    <w:rsid w:val="008C5520"/>
    <w:rsid w:val="008D2BC2"/>
    <w:rsid w:val="008D2D36"/>
    <w:rsid w:val="008D7718"/>
    <w:rsid w:val="008E7A8E"/>
    <w:rsid w:val="008F7FA7"/>
    <w:rsid w:val="00903056"/>
    <w:rsid w:val="0090493F"/>
    <w:rsid w:val="0090510C"/>
    <w:rsid w:val="009055E0"/>
    <w:rsid w:val="00906172"/>
    <w:rsid w:val="00914322"/>
    <w:rsid w:val="00916CE0"/>
    <w:rsid w:val="00930AC8"/>
    <w:rsid w:val="009331BA"/>
    <w:rsid w:val="00937BC7"/>
    <w:rsid w:val="00940C8B"/>
    <w:rsid w:val="00942586"/>
    <w:rsid w:val="00944CA0"/>
    <w:rsid w:val="00945EB9"/>
    <w:rsid w:val="00950220"/>
    <w:rsid w:val="009644A2"/>
    <w:rsid w:val="009706A3"/>
    <w:rsid w:val="00987863"/>
    <w:rsid w:val="009910A5"/>
    <w:rsid w:val="009A268D"/>
    <w:rsid w:val="009A7FE6"/>
    <w:rsid w:val="009B3C06"/>
    <w:rsid w:val="009B752A"/>
    <w:rsid w:val="009B7FF5"/>
    <w:rsid w:val="009C1D2B"/>
    <w:rsid w:val="009C2E54"/>
    <w:rsid w:val="009C31BE"/>
    <w:rsid w:val="009C3FDB"/>
    <w:rsid w:val="009C7FFE"/>
    <w:rsid w:val="009D2A02"/>
    <w:rsid w:val="009D455F"/>
    <w:rsid w:val="009E0537"/>
    <w:rsid w:val="009E2116"/>
    <w:rsid w:val="009F0E2B"/>
    <w:rsid w:val="009F50A5"/>
    <w:rsid w:val="009F7890"/>
    <w:rsid w:val="00A063FB"/>
    <w:rsid w:val="00A110B9"/>
    <w:rsid w:val="00A11C36"/>
    <w:rsid w:val="00A144D5"/>
    <w:rsid w:val="00A14D55"/>
    <w:rsid w:val="00A16E46"/>
    <w:rsid w:val="00A2145C"/>
    <w:rsid w:val="00A25464"/>
    <w:rsid w:val="00A259A2"/>
    <w:rsid w:val="00A279E8"/>
    <w:rsid w:val="00A30294"/>
    <w:rsid w:val="00A3482F"/>
    <w:rsid w:val="00A3648B"/>
    <w:rsid w:val="00A379AF"/>
    <w:rsid w:val="00A456E8"/>
    <w:rsid w:val="00A459F3"/>
    <w:rsid w:val="00A529FB"/>
    <w:rsid w:val="00A55B2E"/>
    <w:rsid w:val="00A6072C"/>
    <w:rsid w:val="00A65A3D"/>
    <w:rsid w:val="00A65DA2"/>
    <w:rsid w:val="00A66633"/>
    <w:rsid w:val="00A7195B"/>
    <w:rsid w:val="00A75C7F"/>
    <w:rsid w:val="00A80990"/>
    <w:rsid w:val="00A81EC6"/>
    <w:rsid w:val="00A85502"/>
    <w:rsid w:val="00A90C82"/>
    <w:rsid w:val="00A94AFE"/>
    <w:rsid w:val="00AB0B81"/>
    <w:rsid w:val="00AB6B6D"/>
    <w:rsid w:val="00AB73FF"/>
    <w:rsid w:val="00AC3CCF"/>
    <w:rsid w:val="00AC4825"/>
    <w:rsid w:val="00AC4B0C"/>
    <w:rsid w:val="00AC7300"/>
    <w:rsid w:val="00AD3B51"/>
    <w:rsid w:val="00AE0E09"/>
    <w:rsid w:val="00AF0814"/>
    <w:rsid w:val="00B03122"/>
    <w:rsid w:val="00B034AC"/>
    <w:rsid w:val="00B05363"/>
    <w:rsid w:val="00B065D2"/>
    <w:rsid w:val="00B12551"/>
    <w:rsid w:val="00B161B6"/>
    <w:rsid w:val="00B20DB3"/>
    <w:rsid w:val="00B3004D"/>
    <w:rsid w:val="00B378DA"/>
    <w:rsid w:val="00B448CA"/>
    <w:rsid w:val="00B455D8"/>
    <w:rsid w:val="00B55EAA"/>
    <w:rsid w:val="00B60B1C"/>
    <w:rsid w:val="00B610A2"/>
    <w:rsid w:val="00B665A0"/>
    <w:rsid w:val="00B66A29"/>
    <w:rsid w:val="00B7024B"/>
    <w:rsid w:val="00B70D67"/>
    <w:rsid w:val="00B7430A"/>
    <w:rsid w:val="00B9182C"/>
    <w:rsid w:val="00B964A9"/>
    <w:rsid w:val="00B96D6E"/>
    <w:rsid w:val="00BA3056"/>
    <w:rsid w:val="00BA52C9"/>
    <w:rsid w:val="00BA5B5E"/>
    <w:rsid w:val="00BA5BE1"/>
    <w:rsid w:val="00BA6206"/>
    <w:rsid w:val="00BA69F8"/>
    <w:rsid w:val="00BC26FD"/>
    <w:rsid w:val="00BD0587"/>
    <w:rsid w:val="00BD1278"/>
    <w:rsid w:val="00BD1F13"/>
    <w:rsid w:val="00BD5295"/>
    <w:rsid w:val="00BD58A3"/>
    <w:rsid w:val="00BD77B2"/>
    <w:rsid w:val="00BE4FE6"/>
    <w:rsid w:val="00BF5949"/>
    <w:rsid w:val="00C00586"/>
    <w:rsid w:val="00C008CD"/>
    <w:rsid w:val="00C04E26"/>
    <w:rsid w:val="00C12529"/>
    <w:rsid w:val="00C1383A"/>
    <w:rsid w:val="00C21DBB"/>
    <w:rsid w:val="00C2305C"/>
    <w:rsid w:val="00C32509"/>
    <w:rsid w:val="00C3498E"/>
    <w:rsid w:val="00C3620B"/>
    <w:rsid w:val="00C47FDA"/>
    <w:rsid w:val="00C523E5"/>
    <w:rsid w:val="00C529D8"/>
    <w:rsid w:val="00C63F11"/>
    <w:rsid w:val="00C64785"/>
    <w:rsid w:val="00C64F5A"/>
    <w:rsid w:val="00C7251A"/>
    <w:rsid w:val="00C7481C"/>
    <w:rsid w:val="00C834B3"/>
    <w:rsid w:val="00C84DD1"/>
    <w:rsid w:val="00C94029"/>
    <w:rsid w:val="00C948EE"/>
    <w:rsid w:val="00C961D3"/>
    <w:rsid w:val="00C9721B"/>
    <w:rsid w:val="00CA1963"/>
    <w:rsid w:val="00CB07F5"/>
    <w:rsid w:val="00CC452F"/>
    <w:rsid w:val="00CC6E08"/>
    <w:rsid w:val="00CC7469"/>
    <w:rsid w:val="00CD2BEB"/>
    <w:rsid w:val="00CE5DD2"/>
    <w:rsid w:val="00CE6083"/>
    <w:rsid w:val="00CE745C"/>
    <w:rsid w:val="00CF0395"/>
    <w:rsid w:val="00D03192"/>
    <w:rsid w:val="00D03FE4"/>
    <w:rsid w:val="00D0417C"/>
    <w:rsid w:val="00D10192"/>
    <w:rsid w:val="00D14ACF"/>
    <w:rsid w:val="00D17C07"/>
    <w:rsid w:val="00D22697"/>
    <w:rsid w:val="00D2283C"/>
    <w:rsid w:val="00D27FE9"/>
    <w:rsid w:val="00D3219B"/>
    <w:rsid w:val="00D3383C"/>
    <w:rsid w:val="00D34B77"/>
    <w:rsid w:val="00D474D4"/>
    <w:rsid w:val="00D54931"/>
    <w:rsid w:val="00D60EE2"/>
    <w:rsid w:val="00D63CC6"/>
    <w:rsid w:val="00D67746"/>
    <w:rsid w:val="00D67833"/>
    <w:rsid w:val="00D679DB"/>
    <w:rsid w:val="00D7047D"/>
    <w:rsid w:val="00D714DD"/>
    <w:rsid w:val="00D72434"/>
    <w:rsid w:val="00D7320D"/>
    <w:rsid w:val="00D737A7"/>
    <w:rsid w:val="00D8742D"/>
    <w:rsid w:val="00D97852"/>
    <w:rsid w:val="00DA1799"/>
    <w:rsid w:val="00DA5BDA"/>
    <w:rsid w:val="00DC52AE"/>
    <w:rsid w:val="00DE088D"/>
    <w:rsid w:val="00DE5B8D"/>
    <w:rsid w:val="00DF2EC7"/>
    <w:rsid w:val="00DF2FBB"/>
    <w:rsid w:val="00DF5ABF"/>
    <w:rsid w:val="00E0415B"/>
    <w:rsid w:val="00E079EF"/>
    <w:rsid w:val="00E103CA"/>
    <w:rsid w:val="00E16D83"/>
    <w:rsid w:val="00E16EEA"/>
    <w:rsid w:val="00E200A2"/>
    <w:rsid w:val="00E21377"/>
    <w:rsid w:val="00E25A34"/>
    <w:rsid w:val="00E40E13"/>
    <w:rsid w:val="00E41797"/>
    <w:rsid w:val="00E46DC4"/>
    <w:rsid w:val="00E51160"/>
    <w:rsid w:val="00E604D8"/>
    <w:rsid w:val="00E62E1B"/>
    <w:rsid w:val="00E66286"/>
    <w:rsid w:val="00E668B5"/>
    <w:rsid w:val="00E71910"/>
    <w:rsid w:val="00E75023"/>
    <w:rsid w:val="00E770E9"/>
    <w:rsid w:val="00E83228"/>
    <w:rsid w:val="00E834D8"/>
    <w:rsid w:val="00E85016"/>
    <w:rsid w:val="00E90DBC"/>
    <w:rsid w:val="00EA3CE2"/>
    <w:rsid w:val="00EB0CDF"/>
    <w:rsid w:val="00EC27F9"/>
    <w:rsid w:val="00ED2920"/>
    <w:rsid w:val="00ED4279"/>
    <w:rsid w:val="00ED4BBC"/>
    <w:rsid w:val="00ED6E66"/>
    <w:rsid w:val="00EE157A"/>
    <w:rsid w:val="00EE45BB"/>
    <w:rsid w:val="00F112A0"/>
    <w:rsid w:val="00F15FA3"/>
    <w:rsid w:val="00F16744"/>
    <w:rsid w:val="00F22127"/>
    <w:rsid w:val="00F224EE"/>
    <w:rsid w:val="00F237CE"/>
    <w:rsid w:val="00F24518"/>
    <w:rsid w:val="00F31D0C"/>
    <w:rsid w:val="00F32E43"/>
    <w:rsid w:val="00F42B26"/>
    <w:rsid w:val="00F44270"/>
    <w:rsid w:val="00F479FD"/>
    <w:rsid w:val="00F53DB3"/>
    <w:rsid w:val="00F619B8"/>
    <w:rsid w:val="00F652E3"/>
    <w:rsid w:val="00F70245"/>
    <w:rsid w:val="00F80838"/>
    <w:rsid w:val="00F90C4D"/>
    <w:rsid w:val="00F94C30"/>
    <w:rsid w:val="00FA4219"/>
    <w:rsid w:val="00FB051F"/>
    <w:rsid w:val="00FB6191"/>
    <w:rsid w:val="00FB7613"/>
    <w:rsid w:val="00FC3FAE"/>
    <w:rsid w:val="00FC6084"/>
    <w:rsid w:val="00FC7E49"/>
    <w:rsid w:val="00FE074E"/>
    <w:rsid w:val="00FE23BE"/>
    <w:rsid w:val="00FE32C2"/>
    <w:rsid w:val="00FE33A5"/>
    <w:rsid w:val="00FE4851"/>
    <w:rsid w:val="00FE6E6E"/>
    <w:rsid w:val="00FE6F29"/>
    <w:rsid w:val="00FF0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,4"/>
      <o:rules v:ext="edit">
        <o:r id="V:Rule117" type="connector" idref="#_x0000_s4566"/>
        <o:r id="V:Rule118" type="connector" idref="#_x0000_s4509"/>
        <o:r id="V:Rule119" type="connector" idref="#_x0000_s1106"/>
        <o:r id="V:Rule120" type="connector" idref="#_x0000_s1044"/>
        <o:r id="V:Rule121" type="connector" idref="#_x0000_s4224"/>
        <o:r id="V:Rule122" type="connector" idref="#_x0000_s4457"/>
        <o:r id="V:Rule123" type="connector" idref="#_x0000_s1420"/>
        <o:r id="V:Rule124" type="connector" idref="#_x0000_s4600"/>
        <o:r id="V:Rule125" type="connector" idref="#_x0000_s1063"/>
        <o:r id="V:Rule126" type="connector" idref="#_x0000_s4613"/>
        <o:r id="V:Rule127" type="connector" idref="#_x0000_s4238"/>
        <o:r id="V:Rule128" type="connector" idref="#_x0000_s4517"/>
        <o:r id="V:Rule129" type="connector" idref="#_x0000_s4546"/>
        <o:r id="V:Rule130" type="connector" idref="#_x0000_s4525"/>
        <o:r id="V:Rule131" type="connector" idref="#_x0000_s1132"/>
        <o:r id="V:Rule132" type="connector" idref="#_x0000_s1208"/>
        <o:r id="V:Rule133" type="connector" idref="#_x0000_s4498"/>
        <o:r id="V:Rule134" type="connector" idref="#_x0000_s4614"/>
        <o:r id="V:Rule135" type="connector" idref="#_x0000_s4615"/>
        <o:r id="V:Rule136" type="connector" idref="#_x0000_s1194"/>
        <o:r id="V:Rule137" type="connector" idref="#_x0000_s1060"/>
        <o:r id="V:Rule138" type="connector" idref="#_x0000_s4448"/>
        <o:r id="V:Rule139" type="connector" idref="#_x0000_s4513"/>
        <o:r id="V:Rule140" type="connector" idref="#_x0000_s1187"/>
        <o:r id="V:Rule141" type="connector" idref="#_x0000_s1069"/>
        <o:r id="V:Rule142" type="connector" idref="#_x0000_s1474"/>
        <o:r id="V:Rule143" type="connector" idref="#_x0000_s4587"/>
        <o:r id="V:Rule144" type="connector" idref="#_x0000_s1914"/>
        <o:r id="V:Rule145" type="connector" idref="#_x0000_s1046"/>
        <o:r id="V:Rule146" type="connector" idref="#_x0000_s4490"/>
        <o:r id="V:Rule147" type="connector" idref="#_x0000_s1088"/>
        <o:r id="V:Rule148" type="connector" idref="#_x0000_s1055"/>
        <o:r id="V:Rule149" type="connector" idref="#_x0000_s4177"/>
        <o:r id="V:Rule150" type="connector" idref="#_x0000_s4237"/>
        <o:r id="V:Rule151" type="connector" idref="#_x0000_s4504"/>
        <o:r id="V:Rule152" type="connector" idref="#_x0000_s4184"/>
        <o:r id="V:Rule153" type="connector" idref="#_x0000_s1421"/>
        <o:r id="V:Rule154" type="connector" idref="#_x0000_s1412"/>
        <o:r id="V:Rule155" type="connector" idref="#_x0000_s4503"/>
        <o:r id="V:Rule156" type="connector" idref="#_x0000_s4204"/>
        <o:r id="V:Rule157" type="connector" idref="#_x0000_s4220"/>
        <o:r id="V:Rule158" type="connector" idref="#_x0000_s1141"/>
        <o:r id="V:Rule159" type="connector" idref="#_x0000_s4489"/>
        <o:r id="V:Rule160" type="connector" idref="#_x0000_s1054"/>
        <o:r id="V:Rule161" type="connector" idref="#_x0000_s1328"/>
        <o:r id="V:Rule162" type="connector" idref="#_x0000_s1195"/>
        <o:r id="V:Rule163" type="connector" idref="#_x0000_s4523"/>
        <o:r id="V:Rule164" type="connector" idref="#_x0000_s1181"/>
        <o:r id="V:Rule165" type="connector" idref="#_x0000_s4510"/>
        <o:r id="V:Rule166" type="connector" idref="#_x0000_s1906"/>
        <o:r id="V:Rule167" type="connector" idref="#_x0000_s4466"/>
        <o:r id="V:Rule168" type="connector" idref="#_x0000_s4588"/>
        <o:r id="V:Rule169" type="connector" idref="#_x0000_s1905"/>
        <o:r id="V:Rule170" type="connector" idref="#_x0000_s4185"/>
        <o:r id="V:Rule171" type="connector" idref="#_x0000_s1131"/>
        <o:r id="V:Rule172" type="connector" idref="#_x0000_s1929"/>
        <o:r id="V:Rule173" type="connector" idref="#_x0000_s1066"/>
        <o:r id="V:Rule174" type="connector" idref="#_x0000_s1092"/>
        <o:r id="V:Rule175" type="connector" idref="#_x0000_s4497"/>
        <o:r id="V:Rule176" type="connector" idref="#_x0000_s4203"/>
        <o:r id="V:Rule177" type="connector" idref="#_x0000_s1142"/>
        <o:r id="V:Rule178" type="connector" idref="#_x0000_s1100"/>
        <o:r id="V:Rule179" type="connector" idref="#_x0000_s4514"/>
        <o:r id="V:Rule180" type="connector" idref="#_x0000_s4458"/>
        <o:r id="V:Rule181" type="connector" idref="#_x0000_s1411"/>
        <o:r id="V:Rule182" type="connector" idref="#_x0000_s4470"/>
        <o:r id="V:Rule183" type="connector" idref="#_x0000_s2021"/>
        <o:r id="V:Rule184" type="connector" idref="#_x0000_s1954"/>
        <o:r id="V:Rule185" type="connector" idref="#_x0000_s1403"/>
        <o:r id="V:Rule186" type="connector" idref="#_x0000_s4449"/>
        <o:r id="V:Rule187" type="connector" idref="#_x0000_s1163"/>
        <o:r id="V:Rule188" type="connector" idref="#_x0000_s4221"/>
        <o:r id="V:Rule189" type="connector" idref="#_x0000_s1897"/>
        <o:r id="V:Rule190" type="connector" idref="#_x0000_s1093"/>
        <o:r id="V:Rule191" type="connector" idref="#_x0000_s4612"/>
        <o:r id="V:Rule192" type="connector" idref="#_x0000_s4202"/>
        <o:r id="V:Rule193" type="connector" idref="#_x0000_s1067"/>
        <o:r id="V:Rule194" type="connector" idref="#_x0000_s1188"/>
        <o:r id="V:Rule195" type="connector" idref="#_x0000_s1324"/>
        <o:r id="V:Rule196" type="connector" idref="#_x0000_s1423"/>
        <o:r id="V:Rule197" type="connector" idref="#_x0000_s1401"/>
        <o:r id="V:Rule198" type="connector" idref="#_x0000_s1896"/>
        <o:r id="V:Rule199" type="connector" idref="#_x0000_s4524"/>
        <o:r id="V:Rule200" type="connector" idref="#_x0000_s1209"/>
        <o:r id="V:Rule201" type="connector" idref="#_x0000_s1955"/>
        <o:r id="V:Rule202" type="connector" idref="#_x0000_s4225"/>
        <o:r id="V:Rule203" type="connector" idref="#_x0000_s1461"/>
        <o:r id="V:Rule204" type="connector" idref="#_x0000_s1101"/>
        <o:r id="V:Rule205" type="connector" idref="#_x0000_s4526"/>
        <o:r id="V:Rule206" type="connector" idref="#_x0000_s1397"/>
        <o:r id="V:Rule207" type="connector" idref="#_x0000_s4576"/>
        <o:r id="V:Rule208" type="connector" idref="#_x0000_s1891"/>
        <o:r id="V:Rule209" type="connector" idref="#_x0000_s1105"/>
        <o:r id="V:Rule210" type="connector" idref="#_x0000_s4176"/>
        <o:r id="V:Rule211" type="connector" idref="#_x0000_s1915"/>
        <o:r id="V:Rule212" type="connector" idref="#_x0000_s4223"/>
        <o:r id="V:Rule213" type="connector" idref="#_x0000_s1180"/>
        <o:r id="V:Rule214" type="connector" idref="#_x0000_s1876"/>
        <o:r id="V:Rule215" type="connector" idref="#_x0000_s1043"/>
        <o:r id="V:Rule216" type="connector" idref="#_x0000_s1473"/>
        <o:r id="V:Rule217" type="connector" idref="#_x0000_s4508"/>
        <o:r id="V:Rule218" type="connector" idref="#_x0000_s1057"/>
        <o:r id="V:Rule219" type="connector" idref="#_x0000_s1164"/>
        <o:r id="V:Rule220" type="connector" idref="#_x0000_s4467"/>
        <o:r id="V:Rule221" type="connector" idref="#_x0000_s1089"/>
        <o:r id="V:Rule222" type="connector" idref="#_x0000_s1323"/>
        <o:r id="V:Rule223" type="connector" idref="#_x0000_s1061"/>
        <o:r id="V:Rule224" type="connector" idref="#_x0000_s1484"/>
        <o:r id="V:Rule225" type="connector" idref="#_x0000_s4565"/>
        <o:r id="V:Rule226" type="connector" idref="#_x0000_s4235"/>
        <o:r id="V:Rule227" type="connector" idref="#_x0000_s4579"/>
        <o:r id="V:Rule228" type="connector" idref="#_x0000_s4469"/>
        <o:r id="V:Rule229" type="connector" idref="#_x0000_s4605"/>
        <o:r id="V:Rule230" type="connector" idref="#_x0000_s4606"/>
        <o:r id="V:Rule231" type="connector" idref="#_x0000_s1327"/>
        <o:r id="V:Rule232" type="connector" idref="#_x0000_s4472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9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18"/>
        <o:entry new="20" old="18"/>
        <o:entry new="21" old="0"/>
        <o:entry new="22" old="21"/>
        <o:entry new="23" old="0"/>
        <o:entry new="24" old="0"/>
        <o:entry new="25" old="0"/>
        <o:entry new="26" old="0"/>
        <o:entry new="27" old="0"/>
        <o:entry new="28" old="0"/>
        <o:entry new="29" old="0"/>
        <o:entry new="30" old="0"/>
        <o:entry new="31" old="0"/>
        <o:entry new="32" old="31"/>
        <o:entry new="33" old="0"/>
        <o:entry new="34" old="33"/>
        <o:entry new="35" old="0"/>
        <o:entry new="36" old="35"/>
        <o:entry new="37" old="36"/>
        <o:entry new="38" old="0"/>
        <o:entry new="39" old="38"/>
        <o:entry new="40" old="0"/>
        <o:entry new="41" old="0"/>
        <o:entry new="42" old="41"/>
        <o:entry new="43" old="0"/>
        <o:entry new="44" old="43"/>
        <o:entry new="45" old="0"/>
        <o:entry new="46" old="43"/>
        <o:entry new="47" old="0"/>
        <o:entry new="48" old="47"/>
        <o:entry new="49" old="48"/>
        <o:entry new="50" old="0"/>
        <o:entry new="51" old="50"/>
        <o:entry new="52" old="50"/>
        <o:entry new="53" old="0"/>
        <o:entry new="54" old="0"/>
        <o:entry new="55" old="0"/>
        <o:entry new="56" old="0"/>
        <o:entry new="57" old="0"/>
        <o:entry new="58" old="0"/>
        <o:entry new="59" old="0"/>
        <o:entry new="60" old="0"/>
        <o:entry new="61" old="60"/>
        <o:entry new="62" old="60"/>
        <o:entry new="63" old="60"/>
        <o:entry new="64" old="0"/>
        <o:entry new="65" old="64"/>
        <o:entry new="66" old="0"/>
        <o:entry new="67" old="0"/>
        <o:entry new="68" old="60"/>
        <o:entry new="69" old="0"/>
        <o:entry new="70" old="0"/>
        <o:entry new="71" old="0"/>
        <o:entry new="72" old="0"/>
        <o:entry new="73" old="72"/>
        <o:entry new="74" old="72"/>
        <o:entry new="75" old="74"/>
        <o:entry new="76" old="72"/>
        <o:entry new="77" old="75"/>
        <o:entry new="78" old="77"/>
        <o:entry new="79" old="0"/>
        <o:entry new="80" old="79"/>
        <o:entry new="81" old="0"/>
        <o:entry new="82" old="0"/>
        <o:entry new="83" old="73"/>
        <o:entry new="84" old="72"/>
        <o:entry new="85" old="0"/>
        <o:entry new="86" old="0"/>
        <o:entry new="87" old="86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52E3"/>
    <w:rPr>
      <w:rFonts w:ascii="Arial" w:hAnsi="Arial"/>
      <w:color w:val="262626" w:themeColor="text1" w:themeTint="D9"/>
      <w:sz w:val="18"/>
      <w:szCs w:val="24"/>
      <w:lang w:val="en-US" w:eastAsia="en-US"/>
    </w:rPr>
  </w:style>
  <w:style w:type="paragraph" w:styleId="Titre1">
    <w:name w:val="heading 1"/>
    <w:basedOn w:val="Normal"/>
    <w:next w:val="Normal"/>
    <w:qFormat/>
    <w:rsid w:val="00FE23BE"/>
    <w:pPr>
      <w:keepNext/>
      <w:numPr>
        <w:numId w:val="4"/>
      </w:numPr>
      <w:spacing w:before="240" w:after="60"/>
      <w:ind w:left="0" w:firstLine="0"/>
      <w:outlineLvl w:val="0"/>
    </w:pPr>
    <w:rPr>
      <w:rFonts w:ascii="Calibri" w:hAnsi="Calibri" w:cs="Arial"/>
      <w:b/>
      <w:bCs/>
      <w:color w:val="5A89C2"/>
      <w:kern w:val="32"/>
      <w:sz w:val="36"/>
      <w:szCs w:val="32"/>
    </w:rPr>
  </w:style>
  <w:style w:type="paragraph" w:styleId="Titre2">
    <w:name w:val="heading 2"/>
    <w:basedOn w:val="Normal"/>
    <w:next w:val="Normal"/>
    <w:qFormat/>
    <w:rsid w:val="00FE23BE"/>
    <w:pPr>
      <w:keepNext/>
      <w:spacing w:before="240" w:after="60"/>
      <w:outlineLvl w:val="1"/>
    </w:pPr>
    <w:rPr>
      <w:rFonts w:ascii="Calibri" w:hAnsi="Calibri" w:cs="Arial"/>
      <w:b/>
      <w:bCs/>
      <w:i/>
      <w:iCs/>
      <w:color w:val="BEE24C"/>
      <w:sz w:val="32"/>
      <w:szCs w:val="28"/>
    </w:rPr>
  </w:style>
  <w:style w:type="paragraph" w:styleId="Titre3">
    <w:name w:val="heading 3"/>
    <w:basedOn w:val="Normal"/>
    <w:next w:val="Normal"/>
    <w:qFormat/>
    <w:rsid w:val="002D778E"/>
    <w:pPr>
      <w:keepNext/>
      <w:spacing w:before="240" w:after="60"/>
      <w:outlineLvl w:val="2"/>
    </w:pPr>
    <w:rPr>
      <w:rFonts w:ascii="Calibri" w:hAnsi="Calibri" w:cs="Arial"/>
      <w:b/>
      <w:bCs/>
      <w:i/>
      <w:color w:val="404040" w:themeColor="text1" w:themeTint="BF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90C4D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F90C4D"/>
    <w:pPr>
      <w:tabs>
        <w:tab w:val="center" w:pos="4320"/>
        <w:tab w:val="right" w:pos="8640"/>
      </w:tabs>
    </w:pPr>
  </w:style>
  <w:style w:type="paragraph" w:customStyle="1" w:styleId="Boldnote">
    <w:name w:val="Bold note"/>
    <w:basedOn w:val="Normal"/>
    <w:rsid w:val="00F90C4D"/>
    <w:pPr>
      <w:ind w:left="-180" w:right="-180"/>
      <w:jc w:val="center"/>
    </w:pPr>
    <w:rPr>
      <w:b/>
      <w:color w:val="800000"/>
      <w:lang w:val="fr-FR"/>
    </w:rPr>
  </w:style>
  <w:style w:type="paragraph" w:customStyle="1" w:styleId="MMBlue">
    <w:name w:val="MM Blue"/>
    <w:basedOn w:val="Normal"/>
    <w:rsid w:val="00B065D2"/>
    <w:pPr>
      <w:numPr>
        <w:numId w:val="1"/>
      </w:numPr>
    </w:pPr>
    <w:rPr>
      <w:b/>
      <w:bCs/>
      <w:color w:val="3366FF"/>
      <w:lang w:val="fr-FR"/>
    </w:rPr>
  </w:style>
  <w:style w:type="character" w:styleId="Lienhypertexte">
    <w:name w:val="Hyperlink"/>
    <w:basedOn w:val="Policepardfaut"/>
    <w:rsid w:val="00F90C4D"/>
    <w:rPr>
      <w:color w:val="0000FF"/>
      <w:u w:val="single"/>
    </w:rPr>
  </w:style>
  <w:style w:type="character" w:customStyle="1" w:styleId="StyleBoldLightBlue">
    <w:name w:val="Style Bold Light Blue"/>
    <w:basedOn w:val="Policepardfaut"/>
    <w:rsid w:val="00B065D2"/>
    <w:rPr>
      <w:b/>
      <w:bCs/>
      <w:color w:val="3366FF"/>
    </w:rPr>
  </w:style>
  <w:style w:type="paragraph" w:customStyle="1" w:styleId="objectif">
    <w:name w:val="objectif"/>
    <w:basedOn w:val="Normal"/>
    <w:rsid w:val="007F0AC1"/>
    <w:pPr>
      <w:numPr>
        <w:numId w:val="2"/>
      </w:numPr>
    </w:pPr>
  </w:style>
  <w:style w:type="character" w:styleId="Accentuation">
    <w:name w:val="Emphasis"/>
    <w:basedOn w:val="Policepardfaut"/>
    <w:qFormat/>
    <w:rsid w:val="00286F46"/>
    <w:rPr>
      <w:i/>
      <w:iCs/>
    </w:rPr>
  </w:style>
  <w:style w:type="paragraph" w:customStyle="1" w:styleId="Titre31">
    <w:name w:val="Titre 31"/>
    <w:next w:val="Normal"/>
    <w:rsid w:val="00286F46"/>
    <w:pPr>
      <w:keepNext/>
      <w:suppressAutoHyphens/>
      <w:spacing w:before="240" w:after="60"/>
    </w:pPr>
    <w:rPr>
      <w:rFonts w:ascii="Arial" w:eastAsia="ヒラギノ角ゴ Pro W3" w:hAnsi="Arial"/>
      <w:b/>
      <w:color w:val="646599"/>
      <w:sz w:val="24"/>
      <w:lang w:val="en-US" w:eastAsia="ar-SA"/>
    </w:rPr>
  </w:style>
  <w:style w:type="paragraph" w:styleId="Textedebulles">
    <w:name w:val="Balloon Text"/>
    <w:basedOn w:val="Normal"/>
    <w:link w:val="TextedebullesCar"/>
    <w:rsid w:val="00B378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378DA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rsid w:val="00B378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1160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E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E34"/>
    <w:rPr>
      <w:rFonts w:ascii="Arial" w:hAnsi="Arial"/>
      <w:b/>
      <w:bCs/>
      <w:i/>
      <w:iCs/>
      <w:color w:val="4F81BD" w:themeColor="accent1"/>
      <w:sz w:val="18"/>
      <w:szCs w:val="24"/>
      <w:lang w:val="en-US" w:eastAsia="en-US"/>
    </w:rPr>
  </w:style>
  <w:style w:type="paragraph" w:styleId="Sous-titre">
    <w:name w:val="Subtitle"/>
    <w:basedOn w:val="Normal"/>
    <w:next w:val="Normal"/>
    <w:link w:val="Sous-titreCar"/>
    <w:qFormat/>
    <w:rsid w:val="00550C6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ous-titreCar">
    <w:name w:val="Sous-titre Car"/>
    <w:basedOn w:val="Policepardfaut"/>
    <w:link w:val="Sous-titre"/>
    <w:rsid w:val="00550C6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csvFormat">
    <w:name w:val="csvFormat"/>
    <w:basedOn w:val="Normal"/>
    <w:link w:val="csvFormatCar"/>
    <w:qFormat/>
    <w:rsid w:val="00306B9A"/>
    <w:rPr>
      <w:rFonts w:ascii="Courier New" w:hAnsi="Courier New" w:cs="Courier New"/>
      <w:sz w:val="16"/>
      <w:szCs w:val="18"/>
    </w:rPr>
  </w:style>
  <w:style w:type="character" w:customStyle="1" w:styleId="csvFormatCar">
    <w:name w:val="csvFormat Car"/>
    <w:basedOn w:val="Policepardfaut"/>
    <w:link w:val="csvFormat"/>
    <w:rsid w:val="00306B9A"/>
    <w:rPr>
      <w:rFonts w:ascii="Courier New" w:hAnsi="Courier New" w:cs="Courier New"/>
      <w:color w:val="262626" w:themeColor="text1" w:themeTint="D9"/>
      <w:sz w:val="16"/>
      <w:szCs w:val="18"/>
      <w:lang w:val="en-US" w:eastAsia="en-US"/>
    </w:rPr>
  </w:style>
  <w:style w:type="character" w:styleId="Lienhypertextesuivivisit">
    <w:name w:val="FollowedHyperlink"/>
    <w:basedOn w:val="Policepardfaut"/>
    <w:rsid w:val="000963FD"/>
    <w:rPr>
      <w:color w:val="800080" w:themeColor="followedHyperlink"/>
      <w:u w:val="single"/>
    </w:rPr>
  </w:style>
  <w:style w:type="paragraph" w:styleId="Titre">
    <w:name w:val="Title"/>
    <w:basedOn w:val="Normal"/>
    <w:next w:val="Normal"/>
    <w:link w:val="TitreCar"/>
    <w:qFormat/>
    <w:rsid w:val="00FE6E6E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inorHAnsi" w:eastAsiaTheme="majorEastAsia" w:hAnsiTheme="minorHAnsi" w:cstheme="minorHAnsi"/>
      <w:b/>
      <w:color w:val="6A95C8"/>
      <w:spacing w:val="5"/>
      <w:kern w:val="28"/>
      <w:sz w:val="96"/>
      <w:szCs w:val="96"/>
      <w:lang w:val="fr-BE"/>
    </w:rPr>
  </w:style>
  <w:style w:type="character" w:customStyle="1" w:styleId="TitreCar">
    <w:name w:val="Titre Car"/>
    <w:basedOn w:val="Policepardfaut"/>
    <w:link w:val="Titre"/>
    <w:rsid w:val="00FE6E6E"/>
    <w:rPr>
      <w:rFonts w:asciiTheme="minorHAnsi" w:eastAsiaTheme="majorEastAsia" w:hAnsiTheme="minorHAnsi" w:cstheme="minorHAnsi"/>
      <w:b/>
      <w:color w:val="6A95C8"/>
      <w:spacing w:val="5"/>
      <w:kern w:val="28"/>
      <w:sz w:val="96"/>
      <w:szCs w:val="96"/>
      <w:lang w:eastAsia="en-US"/>
    </w:rPr>
  </w:style>
  <w:style w:type="character" w:styleId="lev">
    <w:name w:val="Strong"/>
    <w:basedOn w:val="Policepardfaut"/>
    <w:qFormat/>
    <w:rsid w:val="00BC26FD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634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  <w:lang w:val="fr-BE"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634E1F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yperlink" Target="https://console.aws.amazon.com" TargetMode="Externa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mailto:alexandre.babin@mblox.com" TargetMode="External"/><Relationship Id="rId23" Type="http://schemas.openxmlformats.org/officeDocument/2006/relationships/oleObject" Target="embeddings/oleObject2.bin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mailto:pascal@mobminder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150D23-2D12-4E8E-BD3D-EEF2FEBBA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8950</TotalTime>
  <Pages>27</Pages>
  <Words>4290</Words>
  <Characters>23597</Characters>
  <Application>Microsoft Office Word</Application>
  <DocSecurity>0</DocSecurity>
  <Lines>196</Lines>
  <Paragraphs>55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Monsieur Leclerq,</vt:lpstr>
      <vt:lpstr>Monsieur Leclerq,</vt:lpstr>
    </vt:vector>
  </TitlesOfParts>
  <Company>AXA</Company>
  <LinksUpToDate>false</LinksUpToDate>
  <CharactersWithSpaces>27832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Leclerq,</dc:title>
  <dc:creator>DPHO020</dc:creator>
  <cp:lastModifiedBy>pvh</cp:lastModifiedBy>
  <cp:revision>231</cp:revision>
  <cp:lastPrinted>2016-08-19T10:12:00Z</cp:lastPrinted>
  <dcterms:created xsi:type="dcterms:W3CDTF">2016-02-28T14:43:00Z</dcterms:created>
  <dcterms:modified xsi:type="dcterms:W3CDTF">2021-01-21T21:53:00Z</dcterms:modified>
</cp:coreProperties>
</file>