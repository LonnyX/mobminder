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8DA" w:rsidRDefault="00B378DA" w:rsidP="00B378DA"/>
    <w:p w:rsidR="00B378DA" w:rsidRDefault="00B378DA" w:rsidP="00B378DA"/>
    <w:p w:rsidR="00B378DA" w:rsidRDefault="00B378DA" w:rsidP="00B378DA">
      <w:r>
        <w:rPr>
          <w:noProof/>
          <w:lang w:val="fr-BE" w:eastAsia="fr-BE"/>
        </w:rPr>
        <w:drawing>
          <wp:inline distT="0" distB="0" distL="0" distR="0">
            <wp:extent cx="6519545" cy="2731135"/>
            <wp:effectExtent l="0" t="0" r="0" b="0"/>
            <wp:docPr id="2" name="Image 2" descr="C:\Documents and Settings\Pascal\Bureau\Réalisations graphiques\Logos\vertical\Mobminder-logo-1500-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Pascal\Bureau\Réalisations graphiques\Logos\vertical\Mobminder-logo-1500-6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8E7BBC" w:rsidRPr="008E7BBC" w:rsidRDefault="00A110B9" w:rsidP="00FE6E6E">
      <w:pPr>
        <w:pStyle w:val="Titre"/>
        <w:rPr>
          <w:lang w:val="en-GB"/>
        </w:rPr>
      </w:pPr>
      <w:r w:rsidRPr="008E7BBC">
        <w:rPr>
          <w:lang w:val="en-GB"/>
        </w:rPr>
        <w:t>SERVERS IN</w:t>
      </w:r>
      <w:r w:rsidR="008E7BBC" w:rsidRPr="008E7BBC">
        <w:rPr>
          <w:lang w:val="en-GB"/>
        </w:rPr>
        <w:t>STALL</w:t>
      </w:r>
    </w:p>
    <w:p w:rsidR="00B378DA" w:rsidRPr="00DC02F8" w:rsidRDefault="00DD7131" w:rsidP="00FE6E6E">
      <w:pPr>
        <w:pStyle w:val="Titre"/>
        <w:rPr>
          <w:lang w:val="en-GB"/>
        </w:rPr>
      </w:pPr>
      <w:r>
        <w:rPr>
          <w:lang w:val="en-GB"/>
        </w:rPr>
        <w:t>SSH accesses</w:t>
      </w:r>
    </w:p>
    <w:p w:rsidR="00FE6E6E" w:rsidRPr="00DC02F8" w:rsidRDefault="00FE6E6E" w:rsidP="00FE6E6E">
      <w:pPr>
        <w:rPr>
          <w:lang w:val="en-GB"/>
        </w:rPr>
      </w:pPr>
    </w:p>
    <w:p w:rsidR="00FE6E6E" w:rsidRPr="00DC02F8" w:rsidRDefault="00FE6E6E" w:rsidP="00FE6E6E">
      <w:pPr>
        <w:rPr>
          <w:lang w:val="en-GB"/>
        </w:rPr>
      </w:pPr>
    </w:p>
    <w:p w:rsidR="00FE6E6E" w:rsidRPr="00DC02F8" w:rsidRDefault="008E7BBC" w:rsidP="00FE6E6E">
      <w:pPr>
        <w:pStyle w:val="Titre"/>
        <w:rPr>
          <w:lang w:val="en-GB"/>
        </w:rPr>
      </w:pPr>
      <w:r w:rsidRPr="00DC02F8">
        <w:rPr>
          <w:lang w:val="en-GB"/>
        </w:rPr>
        <w:t>App05  &amp;  app06</w:t>
      </w:r>
    </w:p>
    <w:p w:rsidR="00FE6E6E" w:rsidRPr="008E7BBC" w:rsidRDefault="00FE6E6E" w:rsidP="00FE6E6E">
      <w:pPr>
        <w:rPr>
          <w:lang w:val="en-GB"/>
        </w:rPr>
      </w:pPr>
    </w:p>
    <w:p w:rsidR="00FE6E6E" w:rsidRPr="008E7BBC" w:rsidRDefault="00FE6E6E" w:rsidP="00FE6E6E">
      <w:pPr>
        <w:rPr>
          <w:lang w:val="en-GB"/>
        </w:rPr>
      </w:pPr>
    </w:p>
    <w:p w:rsidR="00FE6E6E" w:rsidRPr="008E7BBC" w:rsidRDefault="00FE6E6E" w:rsidP="00FE6E6E">
      <w:pPr>
        <w:rPr>
          <w:lang w:val="en-GB"/>
        </w:rPr>
      </w:pPr>
    </w:p>
    <w:p w:rsidR="00B378DA" w:rsidRPr="000110E2" w:rsidRDefault="00183B3B" w:rsidP="00B378DA">
      <w:pPr>
        <w:rPr>
          <w:lang w:val="fr-BE"/>
        </w:rPr>
      </w:pPr>
      <w:r w:rsidRPr="000110E2">
        <w:rPr>
          <w:lang w:val="fr-BE"/>
        </w:rPr>
        <w:t xml:space="preserve">Document version </w:t>
      </w:r>
      <w:r w:rsidR="008E7BBC">
        <w:rPr>
          <w:lang w:val="fr-BE"/>
        </w:rPr>
        <w:t>1</w:t>
      </w:r>
      <w:r w:rsidR="00F652E3" w:rsidRPr="000110E2">
        <w:rPr>
          <w:lang w:val="fr-BE"/>
        </w:rPr>
        <w:t>.0</w:t>
      </w:r>
      <w:r w:rsidR="008E7BBC">
        <w:rPr>
          <w:lang w:val="fr-BE"/>
        </w:rPr>
        <w:t>0</w:t>
      </w:r>
      <w:r w:rsidR="00F652E3" w:rsidRPr="000110E2">
        <w:rPr>
          <w:lang w:val="fr-BE"/>
        </w:rPr>
        <w:t xml:space="preserve"> – </w:t>
      </w:r>
      <w:r w:rsidR="009057BB">
        <w:rPr>
          <w:lang w:val="fr-BE"/>
        </w:rPr>
        <w:t>Feb 2021</w:t>
      </w:r>
    </w:p>
    <w:p w:rsidR="00B378DA" w:rsidRPr="00851988" w:rsidRDefault="00851988" w:rsidP="00B378DA">
      <w:pPr>
        <w:pStyle w:val="Titre1"/>
        <w:rPr>
          <w:lang w:val="fr-BE"/>
        </w:rPr>
      </w:pPr>
      <w:r w:rsidRPr="00851988">
        <w:rPr>
          <w:lang w:val="fr-BE"/>
        </w:rPr>
        <w:lastRenderedPageBreak/>
        <w:t>Commander les serveurs et y acceder en</w:t>
      </w:r>
      <w:r w:rsidR="00A36AC6" w:rsidRPr="00851988">
        <w:rPr>
          <w:lang w:val="fr-BE"/>
        </w:rPr>
        <w:t xml:space="preserve"> ssh</w:t>
      </w:r>
    </w:p>
    <w:p w:rsidR="00A36AC6" w:rsidRPr="00851988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>Lors de la commande des serveurs sur la console OVH, on peut spécifier une clé ssh ou bien fonctionner avec login/password.</w:t>
      </w:r>
    </w:p>
    <w:p w:rsidR="00A36AC6" w:rsidRDefault="00A36AC6" w:rsidP="00A36AC6">
      <w:pPr>
        <w:rPr>
          <w:lang w:val="fr-BE"/>
        </w:rPr>
      </w:pPr>
      <w:r>
        <w:rPr>
          <w:lang w:val="fr-BE"/>
        </w:rPr>
        <w:t xml:space="preserve">Nous avons choisi de fonctionner avec ssh. </w:t>
      </w:r>
    </w:p>
    <w:p w:rsidR="00A36AC6" w:rsidRPr="00A36AC6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>Installation Debian10 depuis la console OVH</w:t>
      </w:r>
    </w:p>
    <w:p w:rsidR="00A36AC6" w:rsidRPr="00A36AC6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D'abord il faut enregistrer sa clé SSH sur OVH:</w:t>
      </w: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https://docs.ovh.com/fr/dedicated/creer-cle-ssh-serveur-dediees/</w:t>
      </w:r>
    </w:p>
    <w:p w:rsidR="00A36AC6" w:rsidRPr="00A36AC6" w:rsidRDefault="00A36AC6" w:rsidP="00A36AC6">
      <w:pPr>
        <w:rPr>
          <w:lang w:val="fr-BE"/>
        </w:rPr>
      </w:pPr>
    </w:p>
    <w:p w:rsid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J'ai pris ma clé publique sur app03, dans /home/pascal/.ssh, avec un #cat authorized_keys</w:t>
      </w:r>
    </w:p>
    <w:p w:rsidR="00A36AC6" w:rsidRPr="00A36AC6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 xml:space="preserve">Dans un premier temps, pensant qu'après le = final on pouvait mettre ce qu'on veut, j'ai indiqué U= PVH_NUC, mais impossible de se connecter avec Putty. </w:t>
      </w:r>
    </w:p>
    <w:p w:rsidR="00A36AC6" w:rsidRDefault="00A36AC6" w:rsidP="00A36AC6">
      <w:pPr>
        <w:rPr>
          <w:lang w:val="fr-BE"/>
        </w:rPr>
      </w:pPr>
      <w:r w:rsidRPr="00A36AC6">
        <w:rPr>
          <w:lang w:val="fr-BE"/>
        </w:rPr>
        <w:tab/>
      </w:r>
    </w:p>
    <w:p w:rsidR="00A36AC6" w:rsidRPr="00A36AC6" w:rsidRDefault="00A36AC6" w:rsidP="00A36AC6">
      <w:pPr>
        <w:rPr>
          <w:lang w:val="fr-BE"/>
        </w:rPr>
      </w:pPr>
      <w:r>
        <w:rPr>
          <w:lang w:val="fr-BE"/>
        </w:rPr>
        <w:t>Pour les serveurs nouvellement créé, a</w:t>
      </w:r>
      <w:r w:rsidRPr="00A36AC6">
        <w:rPr>
          <w:lang w:val="fr-BE"/>
        </w:rPr>
        <w:t>pparemment il faut attaquer le port standard ssh 22. Mais sur nos serveurs app03 et app04, je vois qu'on utilise le port 5620</w:t>
      </w:r>
      <w:r>
        <w:rPr>
          <w:lang w:val="fr-BE"/>
        </w:rPr>
        <w:t>. Plus tard il faudra qu’on change le port standard égalemen</w:t>
      </w:r>
      <w:r w:rsidR="00F355FC">
        <w:rPr>
          <w:lang w:val="fr-BE"/>
        </w:rPr>
        <w:t>t sur nos serveurs 05 et 06 (to</w:t>
      </w:r>
      <w:r>
        <w:rPr>
          <w:lang w:val="fr-BE"/>
        </w:rPr>
        <w:t>do).</w:t>
      </w:r>
    </w:p>
    <w:p w:rsidR="00A36AC6" w:rsidRPr="00A36AC6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>Juste après l'installation</w:t>
      </w:r>
      <w:r>
        <w:rPr>
          <w:lang w:val="fr-BE"/>
        </w:rPr>
        <w:t xml:space="preserve"> du serveur nouvellement connecté</w:t>
      </w:r>
      <w:r w:rsidRPr="00A36AC6">
        <w:rPr>
          <w:lang w:val="fr-BE"/>
        </w:rPr>
        <w:t>, on reçoit un mail :</w:t>
      </w:r>
    </w:p>
    <w:p w:rsidR="00A36AC6" w:rsidRPr="00A36AC6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Le système d'exploitation est : Debian 10 (Buster)</w:t>
      </w: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Le compte "debian" a été configuré (accès via SSH)</w:t>
      </w: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Méthode d'authentification: clé SSH (choisie lors de l'installation)</w:t>
      </w: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IP du serveur: 51.91.30.177</w:t>
      </w: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ab/>
        <w:t>Vous pouvez dès à présent vous connecter à votre serveur avec la commande :</w:t>
      </w:r>
    </w:p>
    <w:p w:rsidR="00A36AC6" w:rsidRDefault="00A36AC6" w:rsidP="00A36AC6">
      <w:r w:rsidRPr="00A36AC6">
        <w:rPr>
          <w:lang w:val="fr-BE"/>
        </w:rPr>
        <w:t xml:space="preserve">    </w:t>
      </w:r>
      <w:r w:rsidRPr="00A36AC6">
        <w:rPr>
          <w:lang w:val="fr-BE"/>
        </w:rPr>
        <w:tab/>
      </w:r>
      <w:r w:rsidRPr="00A36AC6">
        <w:rPr>
          <w:lang w:val="fr-BE"/>
        </w:rPr>
        <w:tab/>
      </w:r>
      <w:r>
        <w:t xml:space="preserve"># ssh </w:t>
      </w:r>
      <w:hyperlink r:id="rId9" w:history="1">
        <w:r w:rsidRPr="00CB4452">
          <w:rPr>
            <w:rStyle w:val="Lienhypertexte"/>
          </w:rPr>
          <w:t>debian@51.91.30.177</w:t>
        </w:r>
      </w:hyperlink>
    </w:p>
    <w:p w:rsidR="00A36AC6" w:rsidRDefault="00A36AC6" w:rsidP="00A36AC6"/>
    <w:p w:rsidR="00A36AC6" w:rsidRPr="00851988" w:rsidRDefault="00851988" w:rsidP="00A36AC6">
      <w:pPr>
        <w:rPr>
          <w:lang w:val="fr-BE"/>
        </w:rPr>
      </w:pPr>
      <w:r w:rsidRPr="00851988">
        <w:rPr>
          <w:lang w:val="fr-BE"/>
        </w:rPr>
        <w:t>Depuis putty, cette connexion ressemble à ceci :</w:t>
      </w:r>
    </w:p>
    <w:p w:rsidR="00851988" w:rsidRDefault="00851988" w:rsidP="00A36AC6">
      <w:pPr>
        <w:rPr>
          <w:lang w:val="fr-BE"/>
        </w:rPr>
      </w:pPr>
    </w:p>
    <w:p w:rsidR="00851988" w:rsidRPr="00851988" w:rsidRDefault="00851988" w:rsidP="00A36AC6">
      <w:pPr>
        <w:rPr>
          <w:lang w:val="fr-BE"/>
        </w:rPr>
      </w:pPr>
      <w:r>
        <w:rPr>
          <w:noProof/>
          <w:lang w:val="fr-BE" w:eastAsia="fr-BE"/>
        </w:rPr>
        <w:drawing>
          <wp:inline distT="0" distB="0" distL="0" distR="0">
            <wp:extent cx="3470471" cy="3422650"/>
            <wp:effectExtent l="19050" t="0" r="0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471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AC6" w:rsidRPr="00A36AC6" w:rsidRDefault="00A36AC6" w:rsidP="00851988">
      <w:pPr>
        <w:pStyle w:val="Titre1"/>
        <w:rPr>
          <w:lang w:val="fr-BE"/>
        </w:rPr>
      </w:pPr>
      <w:r w:rsidRPr="00A36AC6">
        <w:rPr>
          <w:lang w:val="fr-BE"/>
        </w:rPr>
        <w:lastRenderedPageBreak/>
        <w:t xml:space="preserve">Créer </w:t>
      </w:r>
      <w:r w:rsidR="00851988">
        <w:rPr>
          <w:lang w:val="fr-BE"/>
        </w:rPr>
        <w:t>des</w:t>
      </w:r>
      <w:r w:rsidRPr="00A36AC6">
        <w:rPr>
          <w:lang w:val="fr-BE"/>
        </w:rPr>
        <w:t xml:space="preserve"> paire</w:t>
      </w:r>
      <w:r w:rsidR="00851988">
        <w:rPr>
          <w:lang w:val="fr-BE"/>
        </w:rPr>
        <w:t>s</w:t>
      </w:r>
      <w:r w:rsidRPr="00A36AC6">
        <w:rPr>
          <w:lang w:val="fr-BE"/>
        </w:rPr>
        <w:t xml:space="preserve"> de clés ssh</w:t>
      </w:r>
      <w:r w:rsidR="00851988">
        <w:rPr>
          <w:lang w:val="fr-BE"/>
        </w:rPr>
        <w:t xml:space="preserve"> pour les autres intervenants</w:t>
      </w:r>
    </w:p>
    <w:p w:rsidR="00A36AC6" w:rsidRPr="00A36AC6" w:rsidRDefault="00A36AC6" w:rsidP="00A36AC6">
      <w:pPr>
        <w:rPr>
          <w:lang w:val="fr-BE"/>
        </w:rPr>
      </w:pPr>
    </w:p>
    <w:p w:rsidR="00A36AC6" w:rsidRPr="00A36AC6" w:rsidRDefault="00A36AC6" w:rsidP="00A36AC6">
      <w:pPr>
        <w:rPr>
          <w:lang w:val="fr-BE"/>
        </w:rPr>
      </w:pPr>
      <w:r w:rsidRPr="00A36AC6">
        <w:rPr>
          <w:lang w:val="fr-BE"/>
        </w:rPr>
        <w:t>https://system.cs.kuleuven.be//cs/system/security/ssh/setupkeys/putty-with-key.html</w:t>
      </w:r>
    </w:p>
    <w:p w:rsidR="00A36AC6" w:rsidRDefault="00A36AC6" w:rsidP="00851988">
      <w:pPr>
        <w:pStyle w:val="Titre2"/>
      </w:pPr>
      <w:r>
        <w:t>Charger une session</w:t>
      </w:r>
    </w:p>
    <w:p w:rsidR="00A36AC6" w:rsidRDefault="00A36AC6" w:rsidP="00A36AC6">
      <w:r>
        <w:rPr>
          <w:noProof/>
        </w:rPr>
        <w:drawing>
          <wp:inline distT="0" distB="0" distL="0" distR="0">
            <wp:extent cx="3070380" cy="302895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81" cy="302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AC6" w:rsidRDefault="00A36AC6" w:rsidP="00851988">
      <w:pPr>
        <w:pStyle w:val="Titre2"/>
      </w:pPr>
      <w:r>
        <w:t>Configurer la connexion ssh</w:t>
      </w:r>
    </w:p>
    <w:p w:rsidR="009920B8" w:rsidRPr="009920B8" w:rsidRDefault="009920B8" w:rsidP="009920B8"/>
    <w:p w:rsidR="00A36AC6" w:rsidRDefault="00A36AC6" w:rsidP="00851988">
      <w:pPr>
        <w:jc w:val="center"/>
      </w:pPr>
      <w:r>
        <w:rPr>
          <w:noProof/>
        </w:rPr>
        <w:drawing>
          <wp:inline distT="0" distB="0" distL="0" distR="0">
            <wp:extent cx="3205556" cy="316230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049" cy="316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AC6" w:rsidRDefault="00A36AC6" w:rsidP="00A36AC6"/>
    <w:p w:rsidR="00A36AC6" w:rsidRDefault="00A36AC6" w:rsidP="00A36AC6">
      <w:r>
        <w:br w:type="page"/>
      </w:r>
    </w:p>
    <w:p w:rsidR="00A36AC6" w:rsidRPr="00C17949" w:rsidRDefault="00A36AC6" w:rsidP="00851988">
      <w:pPr>
        <w:pStyle w:val="Titre2"/>
      </w:pPr>
      <w:r w:rsidRPr="00C17949">
        <w:lastRenderedPageBreak/>
        <w:t>Generating RSA keys (from windows programs menu =&gt; Putty =&gt; puttyGen )</w:t>
      </w:r>
    </w:p>
    <w:p w:rsidR="002219E0" w:rsidRDefault="002219E0" w:rsidP="00A36AC6"/>
    <w:p w:rsidR="00A36AC6" w:rsidRDefault="00A36AC6" w:rsidP="00A36AC6">
      <w:r>
        <w:rPr>
          <w:noProof/>
        </w:rPr>
        <w:drawing>
          <wp:inline distT="0" distB="0" distL="0" distR="0">
            <wp:extent cx="3738043" cy="3755397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74" cy="375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AC6" w:rsidRDefault="00A36AC6" w:rsidP="00A36AC6"/>
    <w:p w:rsidR="00A36AC6" w:rsidRDefault="00A36AC6" w:rsidP="00A36AC6">
      <w:r w:rsidRPr="003C1458">
        <w:t>( passphrase is same as comment )</w:t>
      </w:r>
    </w:p>
    <w:p w:rsidR="00A36AC6" w:rsidRDefault="00A36AC6" w:rsidP="00A36AC6">
      <w:r>
        <w:t>I copied the public key as presented here, and threw it o</w:t>
      </w:r>
      <w:r w:rsidR="00944D02">
        <w:t>n the server’s authorized keys</w:t>
      </w:r>
    </w:p>
    <w:p w:rsidR="00341465" w:rsidRDefault="00341465" w:rsidP="00A36AC6"/>
    <w:p w:rsidR="00CE4956" w:rsidRDefault="00CE4956">
      <w:pPr>
        <w:rPr>
          <w:rFonts w:ascii="Calibri" w:hAnsi="Calibri" w:cs="Arial"/>
          <w:b/>
          <w:bCs/>
          <w:color w:val="5A89C2"/>
          <w:kern w:val="32"/>
          <w:sz w:val="36"/>
          <w:szCs w:val="32"/>
        </w:rPr>
      </w:pPr>
      <w:r>
        <w:br w:type="page"/>
      </w:r>
    </w:p>
    <w:p w:rsidR="00341465" w:rsidRDefault="00CE4956" w:rsidP="00CE4956">
      <w:pPr>
        <w:pStyle w:val="Titre1"/>
      </w:pPr>
      <w:r>
        <w:lastRenderedPageBreak/>
        <w:t>Installing rsa keys on the servers</w:t>
      </w:r>
    </w:p>
    <w:p w:rsidR="00D6789A" w:rsidRDefault="00D6789A" w:rsidP="00D6789A"/>
    <w:p w:rsidR="00D6789A" w:rsidRPr="00D6789A" w:rsidRDefault="00D6789A" w:rsidP="00D6789A">
      <w:pPr>
        <w:rPr>
          <w:lang w:val="fr-BE"/>
        </w:rPr>
      </w:pPr>
      <w:r w:rsidRPr="00D6789A">
        <w:rPr>
          <w:lang w:val="fr-BE"/>
        </w:rPr>
        <w:t xml:space="preserve">Après l’installation de base par OVH ( OS Linux Debian ) </w:t>
      </w:r>
      <w:r>
        <w:rPr>
          <w:lang w:val="fr-BE"/>
        </w:rPr>
        <w:t>l</w:t>
      </w:r>
      <w:r w:rsidRPr="00D6789A">
        <w:rPr>
          <w:lang w:val="fr-BE"/>
        </w:rPr>
        <w:t xml:space="preserve">e user par défaut est </w:t>
      </w:r>
      <w:r>
        <w:rPr>
          <w:lang w:val="fr-BE"/>
        </w:rPr>
        <w:t>« </w:t>
      </w:r>
      <w:r w:rsidRPr="00D6789A">
        <w:rPr>
          <w:lang w:val="fr-BE"/>
        </w:rPr>
        <w:t>debian</w:t>
      </w:r>
      <w:r>
        <w:rPr>
          <w:lang w:val="fr-BE"/>
        </w:rPr>
        <w:t xml:space="preserve"> ». C’est un user auquel ils ont donné les droit su ( super user ). Il est donc par exemple possible de lancer des commandes su + commande, ou bien de passer en mode root avec sudo su </w:t>
      </w:r>
    </w:p>
    <w:p w:rsidR="00D6789A" w:rsidRPr="00D6789A" w:rsidRDefault="00D6789A" w:rsidP="00D6789A">
      <w:pPr>
        <w:rPr>
          <w:lang w:val="fr-BE"/>
        </w:rPr>
      </w:pPr>
    </w:p>
    <w:p w:rsidR="00D6789A" w:rsidRDefault="00D6789A" w:rsidP="00D6789A">
      <w:r>
        <w:rPr>
          <w:noProof/>
          <w:lang w:val="fr-BE" w:eastAsia="fr-BE"/>
        </w:rPr>
        <w:drawing>
          <wp:inline distT="0" distB="0" distL="0" distR="0">
            <wp:extent cx="5550477" cy="3802588"/>
            <wp:effectExtent l="19050" t="0" r="0" b="0"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606" cy="3803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89A" w:rsidRDefault="00D6789A" w:rsidP="00D6789A"/>
    <w:p w:rsidR="00D6789A" w:rsidRPr="00D6789A" w:rsidRDefault="00D6789A" w:rsidP="00D6789A"/>
    <w:p w:rsidR="00CE4956" w:rsidRDefault="00CE4956" w:rsidP="00A36AC6"/>
    <w:p w:rsidR="00CE4956" w:rsidRDefault="00CE4956" w:rsidP="00A36AC6"/>
    <w:p w:rsidR="008F43E4" w:rsidRDefault="008F43E4">
      <w:r>
        <w:br w:type="page"/>
      </w:r>
    </w:p>
    <w:p w:rsidR="00A36AC6" w:rsidRPr="008F43E4" w:rsidRDefault="008F43E4" w:rsidP="008F43E4">
      <w:pPr>
        <w:pStyle w:val="Titre1"/>
        <w:rPr>
          <w:lang w:val="fr-BE"/>
        </w:rPr>
      </w:pPr>
      <w:r w:rsidRPr="008F43E4">
        <w:rPr>
          <w:lang w:val="fr-BE"/>
        </w:rPr>
        <w:lastRenderedPageBreak/>
        <w:t xml:space="preserve">Accès au serveur de production app04 </w:t>
      </w:r>
    </w:p>
    <w:p w:rsidR="008F43E4" w:rsidRDefault="008F43E4" w:rsidP="00A36AC6">
      <w:pPr>
        <w:rPr>
          <w:lang w:val="fr-BE"/>
        </w:rPr>
      </w:pPr>
    </w:p>
    <w:p w:rsidR="008F43E4" w:rsidRDefault="008F43E4" w:rsidP="00A36AC6">
      <w:pPr>
        <w:rPr>
          <w:lang w:val="fr-BE"/>
        </w:rPr>
      </w:pPr>
      <w:r>
        <w:rPr>
          <w:lang w:val="fr-BE"/>
        </w:rPr>
        <w:t>Afin de récupérer toute la configuration (intéressante) du précédent serveur, on va aussi donner accès au serveur de production actuel : app04</w:t>
      </w:r>
    </w:p>
    <w:p w:rsidR="008F43E4" w:rsidRDefault="008F43E4" w:rsidP="00A36AC6">
      <w:pPr>
        <w:rPr>
          <w:lang w:val="fr-BE"/>
        </w:rPr>
      </w:pPr>
    </w:p>
    <w:p w:rsidR="008F43E4" w:rsidRDefault="008F43E4" w:rsidP="00A36AC6">
      <w:pPr>
        <w:rPr>
          <w:lang w:val="fr-BE"/>
        </w:rPr>
      </w:pPr>
      <w:r>
        <w:rPr>
          <w:lang w:val="fr-BE"/>
        </w:rPr>
        <w:t>Sur ce serveur, on arrive pas non plus en root mais plutôt en tant que « pascal ». pascal n’a aucun droit root.</w:t>
      </w:r>
    </w:p>
    <w:p w:rsidR="008F43E4" w:rsidRDefault="008F43E4" w:rsidP="00A36AC6">
      <w:pPr>
        <w:rPr>
          <w:lang w:val="fr-BE"/>
        </w:rPr>
      </w:pPr>
      <w:r>
        <w:rPr>
          <w:lang w:val="fr-BE"/>
        </w:rPr>
        <w:t xml:space="preserve">On a ajouté une sécurité supplémentaire en imposant un mot de passe supplémentaire pour passer de user « pascal » à user « root ». </w:t>
      </w:r>
    </w:p>
    <w:p w:rsidR="008F43E4" w:rsidRDefault="008F43E4" w:rsidP="00A36AC6">
      <w:pPr>
        <w:rPr>
          <w:lang w:val="fr-BE"/>
        </w:rPr>
      </w:pPr>
    </w:p>
    <w:p w:rsidR="008F43E4" w:rsidRDefault="008F43E4" w:rsidP="00A36AC6">
      <w:pPr>
        <w:rPr>
          <w:lang w:val="fr-BE"/>
        </w:rPr>
      </w:pPr>
      <w:r>
        <w:rPr>
          <w:lang w:val="fr-BE"/>
        </w:rPr>
        <w:t>Lorsqu’on a pas les droits « root », la commande top permet seulement de voir les process qu’on a loancé par sois-même</w:t>
      </w:r>
    </w:p>
    <w:p w:rsidR="008F43E4" w:rsidRDefault="008F43E4" w:rsidP="00A36AC6">
      <w:pPr>
        <w:rPr>
          <w:lang w:val="fr-BE"/>
        </w:rPr>
      </w:pPr>
    </w:p>
    <w:p w:rsidR="008F43E4" w:rsidRPr="008F43E4" w:rsidRDefault="008F43E4" w:rsidP="00A36AC6">
      <w:pPr>
        <w:rPr>
          <w:lang w:val="fr-BE"/>
        </w:rPr>
      </w:pPr>
      <w:r>
        <w:rPr>
          <w:noProof/>
          <w:lang w:val="fr-BE" w:eastAsia="fr-BE"/>
        </w:rPr>
        <w:drawing>
          <wp:inline distT="0" distB="0" distL="0" distR="0">
            <wp:extent cx="5721350" cy="2164356"/>
            <wp:effectExtent l="19050" t="0" r="0" b="0"/>
            <wp:docPr id="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70" cy="216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D02" w:rsidRPr="008F43E4" w:rsidRDefault="00944D02" w:rsidP="00A36AC6">
      <w:pPr>
        <w:rPr>
          <w:lang w:val="fr-BE"/>
        </w:rPr>
      </w:pPr>
    </w:p>
    <w:p w:rsidR="008F43E4" w:rsidRDefault="008F43E4" w:rsidP="00A36AC6">
      <w:pPr>
        <w:rPr>
          <w:lang w:val="fr-BE"/>
        </w:rPr>
      </w:pPr>
    </w:p>
    <w:p w:rsidR="008F43E4" w:rsidRDefault="008F43E4">
      <w:pPr>
        <w:rPr>
          <w:lang w:val="fr-BE"/>
        </w:rPr>
      </w:pPr>
      <w:r>
        <w:rPr>
          <w:lang w:val="fr-BE"/>
        </w:rPr>
        <w:t>(  Ctrl + C pour sortir de l’utilitaire top )</w:t>
      </w:r>
    </w:p>
    <w:p w:rsidR="008F43E4" w:rsidRDefault="008F43E4">
      <w:pPr>
        <w:rPr>
          <w:lang w:val="fr-BE"/>
        </w:rPr>
      </w:pPr>
    </w:p>
    <w:p w:rsidR="00A15BCF" w:rsidRDefault="00A15BCF">
      <w:pPr>
        <w:rPr>
          <w:lang w:val="fr-BE"/>
        </w:rPr>
      </w:pPr>
      <w:r>
        <w:rPr>
          <w:lang w:val="fr-BE"/>
        </w:rPr>
        <w:t>Pour passer en user root à partir du user pascal, il faut utiliser la commande sudo su avec le mdp M0bM1nD3r04!</w:t>
      </w:r>
    </w:p>
    <w:p w:rsidR="00A15BCF" w:rsidRDefault="00A15BCF">
      <w:pPr>
        <w:rPr>
          <w:lang w:val="fr-BE"/>
        </w:rPr>
      </w:pPr>
    </w:p>
    <w:p w:rsidR="00E11DE6" w:rsidRDefault="00A15BCF">
      <w:pPr>
        <w:rPr>
          <w:lang w:val="fr-BE"/>
        </w:rPr>
      </w:pPr>
      <w:r>
        <w:rPr>
          <w:noProof/>
          <w:lang w:val="fr-BE" w:eastAsia="fr-BE"/>
        </w:rPr>
        <w:drawing>
          <wp:inline distT="0" distB="0" distL="0" distR="0">
            <wp:extent cx="4940300" cy="2874357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2874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3E4" w:rsidRDefault="008F43E4">
      <w:pPr>
        <w:rPr>
          <w:lang w:val="fr-BE"/>
        </w:rPr>
      </w:pPr>
      <w:r>
        <w:rPr>
          <w:lang w:val="fr-BE"/>
        </w:rPr>
        <w:br w:type="page"/>
      </w:r>
    </w:p>
    <w:p w:rsidR="00A36AC6" w:rsidRDefault="008F43E4" w:rsidP="00A36AC6">
      <w:pPr>
        <w:rPr>
          <w:lang w:val="fr-BE"/>
        </w:rPr>
      </w:pPr>
      <w:r>
        <w:rPr>
          <w:lang w:val="fr-BE"/>
        </w:rPr>
        <w:lastRenderedPageBreak/>
        <w:t xml:space="preserve">Lorsqu’on a acquis les droits root, </w:t>
      </w:r>
      <w:r w:rsidR="00A15BCF">
        <w:rPr>
          <w:lang w:val="fr-BE"/>
        </w:rPr>
        <w:t xml:space="preserve">le prompt change en « root@app04 » et </w:t>
      </w:r>
      <w:r>
        <w:rPr>
          <w:lang w:val="fr-BE"/>
        </w:rPr>
        <w:t>on voit tous les process système :</w:t>
      </w:r>
    </w:p>
    <w:p w:rsidR="00A15BCF" w:rsidRDefault="00A15BCF" w:rsidP="00A36AC6">
      <w:pPr>
        <w:rPr>
          <w:lang w:val="fr-BE"/>
        </w:rPr>
      </w:pPr>
    </w:p>
    <w:p w:rsidR="008F43E4" w:rsidRDefault="008F43E4" w:rsidP="00A36AC6">
      <w:pPr>
        <w:rPr>
          <w:lang w:val="fr-BE"/>
        </w:rPr>
      </w:pPr>
    </w:p>
    <w:p w:rsidR="008F43E4" w:rsidRDefault="008F43E4" w:rsidP="00A36AC6">
      <w:pPr>
        <w:rPr>
          <w:lang w:val="fr-BE"/>
        </w:rPr>
      </w:pPr>
      <w:r>
        <w:rPr>
          <w:noProof/>
          <w:lang w:val="fr-BE" w:eastAsia="fr-BE"/>
        </w:rPr>
        <w:drawing>
          <wp:inline distT="0" distB="0" distL="0" distR="0">
            <wp:extent cx="5422900" cy="4628240"/>
            <wp:effectExtent l="19050" t="0" r="635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628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3E4" w:rsidRDefault="008F43E4">
      <w:pPr>
        <w:rPr>
          <w:lang w:val="fr-BE"/>
        </w:rPr>
      </w:pPr>
    </w:p>
    <w:p w:rsidR="00A15BCF" w:rsidRDefault="00466F69">
      <w:pPr>
        <w:rPr>
          <w:lang w:val="fr-BE"/>
        </w:rPr>
      </w:pPr>
      <w:r>
        <w:rPr>
          <w:lang w:val="fr-BE"/>
        </w:rPr>
        <w:t>(t</w:t>
      </w:r>
      <w:r w:rsidR="00A15BCF">
        <w:rPr>
          <w:lang w:val="fr-BE"/>
        </w:rPr>
        <w:t>odo</w:t>
      </w:r>
      <w:r>
        <w:rPr>
          <w:lang w:val="fr-BE"/>
        </w:rPr>
        <w:t>)</w:t>
      </w:r>
      <w:r w:rsidR="00A15BCF">
        <w:rPr>
          <w:lang w:val="fr-BE"/>
        </w:rPr>
        <w:t xml:space="preserve"> : sur les nouveau serveurs, il est indiqué root@ns3166411, on souhaite remplacer cet alias OVH ns3166411 par notre alias mobminder app05/06. </w:t>
      </w:r>
    </w:p>
    <w:p w:rsidR="00A15BCF" w:rsidRDefault="00A15BCF">
      <w:pPr>
        <w:rPr>
          <w:lang w:val="fr-BE"/>
        </w:rPr>
      </w:pPr>
      <w:r>
        <w:rPr>
          <w:lang w:val="fr-BE"/>
        </w:rPr>
        <w:t xml:space="preserve">Todo : On souhaite reproduire le prompt coloré (rouge ou bleu) de manière à voir immédiatement qu’on est sur le serveur de production. </w:t>
      </w:r>
    </w:p>
    <w:p w:rsidR="008F43E4" w:rsidRDefault="008F43E4" w:rsidP="00A36AC6">
      <w:pPr>
        <w:rPr>
          <w:lang w:val="fr-BE"/>
        </w:rPr>
      </w:pPr>
    </w:p>
    <w:p w:rsidR="002834B2" w:rsidRPr="008F43E4" w:rsidRDefault="002834B2" w:rsidP="00A36AC6">
      <w:pPr>
        <w:rPr>
          <w:lang w:val="fr-BE"/>
        </w:rPr>
      </w:pPr>
    </w:p>
    <w:p w:rsidR="00A15BCF" w:rsidRDefault="00A15BCF">
      <w:pPr>
        <w:rPr>
          <w:rFonts w:ascii="Calibri" w:hAnsi="Calibri" w:cs="Arial"/>
          <w:b/>
          <w:bCs/>
          <w:color w:val="5A89C2"/>
          <w:kern w:val="32"/>
          <w:sz w:val="36"/>
          <w:szCs w:val="32"/>
        </w:rPr>
      </w:pPr>
      <w:r>
        <w:br w:type="page"/>
      </w:r>
    </w:p>
    <w:p w:rsidR="00A36AC6" w:rsidRDefault="00CE4956" w:rsidP="00CE4956">
      <w:pPr>
        <w:pStyle w:val="Titre1"/>
      </w:pPr>
      <w:r>
        <w:lastRenderedPageBreak/>
        <w:t>Connect FileZilla in ssh</w:t>
      </w:r>
    </w:p>
    <w:p w:rsidR="00A36AC6" w:rsidRDefault="00A36AC6" w:rsidP="00A36AC6"/>
    <w:p w:rsidR="00A36AC6" w:rsidRDefault="00A36AC6" w:rsidP="00A36AC6">
      <w:r>
        <w:rPr>
          <w:noProof/>
        </w:rPr>
        <w:drawing>
          <wp:inline distT="0" distB="0" distL="0" distR="0">
            <wp:extent cx="5760720" cy="3449320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AC6" w:rsidRPr="003C1458" w:rsidRDefault="00A36AC6" w:rsidP="00A36AC6"/>
    <w:p w:rsidR="00A36AC6" w:rsidRDefault="00A36AC6" w:rsidP="00A36AC6">
      <w:r>
        <w:rPr>
          <w:noProof/>
        </w:rPr>
        <w:drawing>
          <wp:inline distT="0" distB="0" distL="0" distR="0">
            <wp:extent cx="4685936" cy="3594100"/>
            <wp:effectExtent l="19050" t="0" r="364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69" cy="3594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AC6" w:rsidRPr="003C1458" w:rsidRDefault="00A36AC6" w:rsidP="00A36AC6"/>
    <w:p w:rsidR="00800300" w:rsidRPr="006317F2" w:rsidRDefault="00800300" w:rsidP="007A5BB2">
      <w:pPr>
        <w:pStyle w:val="csvFormat"/>
        <w:rPr>
          <w:color w:val="auto"/>
          <w:lang w:val="en-GB"/>
        </w:rPr>
      </w:pPr>
    </w:p>
    <w:sectPr w:rsidR="00800300" w:rsidRPr="006317F2" w:rsidSect="00B964A9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665" w:right="900" w:bottom="1440" w:left="1080" w:header="36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3966" w:rsidRDefault="00773966">
      <w:r>
        <w:separator/>
      </w:r>
    </w:p>
  </w:endnote>
  <w:endnote w:type="continuationSeparator" w:id="1">
    <w:p w:rsidR="00773966" w:rsidRDefault="007739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19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5540"/>
    </w:tblGrid>
    <w:tr w:rsidR="006168A3" w:rsidTr="00D4499C">
      <w:tc>
        <w:tcPr>
          <w:tcW w:w="5659" w:type="dxa"/>
        </w:tcPr>
        <w:p w:rsidR="006168A3" w:rsidRDefault="006168A3" w:rsidP="00D4499C">
          <w:pPr>
            <w:pStyle w:val="Pieddepage"/>
            <w:rPr>
              <w:color w:val="3366FF"/>
              <w:lang w:val="fr-FR"/>
            </w:rPr>
          </w:pPr>
          <w:r>
            <w:rPr>
              <w:color w:val="3366FF"/>
              <w:lang w:val="fr-FR"/>
            </w:rPr>
            <w:t xml:space="preserve">p </w:t>
          </w:r>
          <w:r w:rsidRPr="00B378DA">
            <w:rPr>
              <w:color w:val="3366FF"/>
              <w:lang w:val="fr-FR"/>
            </w:rPr>
            <w:fldChar w:fldCharType="begin"/>
          </w:r>
          <w:r w:rsidRPr="00B378DA">
            <w:rPr>
              <w:color w:val="3366FF"/>
              <w:lang w:val="fr-FR"/>
            </w:rPr>
            <w:instrText xml:space="preserve"> PAGE   \* MERGEFORMAT </w:instrText>
          </w:r>
          <w:r w:rsidRPr="00B378DA">
            <w:rPr>
              <w:color w:val="3366FF"/>
              <w:lang w:val="fr-FR"/>
            </w:rPr>
            <w:fldChar w:fldCharType="separate"/>
          </w:r>
          <w:r w:rsidR="00567D67">
            <w:rPr>
              <w:noProof/>
              <w:color w:val="3366FF"/>
              <w:lang w:val="fr-FR"/>
            </w:rPr>
            <w:t>4</w:t>
          </w:r>
          <w:r w:rsidRPr="00B378DA">
            <w:rPr>
              <w:color w:val="3366FF"/>
              <w:lang w:val="fr-FR"/>
            </w:rPr>
            <w:fldChar w:fldCharType="end"/>
          </w:r>
          <w:r w:rsidRPr="00E506A0">
            <w:rPr>
              <w:noProof/>
              <w:color w:val="3366FF"/>
            </w:rPr>
            <w:pict>
              <v:line id="_x0000_s2087" style="position:absolute;z-index:251679744;mso-position-horizontal-relative:text;mso-position-vertical-relative:text" from="-5.45pt,-3.05pt" to="551.6pt,-3.05pt" strokecolor="#36f" strokeweight=".25pt"/>
            </w:pict>
          </w:r>
          <w:r>
            <w:rPr>
              <w:color w:val="3366FF"/>
              <w:lang w:val="fr-FR"/>
            </w:rPr>
            <w:t xml:space="preserve"> / </w:t>
          </w:r>
        </w:p>
      </w:tc>
      <w:tc>
        <w:tcPr>
          <w:tcW w:w="5540" w:type="dxa"/>
        </w:tcPr>
        <w:p w:rsidR="006168A3" w:rsidRPr="00B378DA" w:rsidRDefault="006168A3" w:rsidP="00D4499C">
          <w:pPr>
            <w:pStyle w:val="Pieddepage"/>
            <w:jc w:val="right"/>
            <w:rPr>
              <w:color w:val="3366FF"/>
            </w:rPr>
          </w:pPr>
          <w:r w:rsidRPr="00B7024B">
            <w:rPr>
              <w:color w:val="3366FF"/>
              <w:lang w:val="fr-FR"/>
            </w:rPr>
            <w:t xml:space="preserve">www.mobminder.com  </w:t>
          </w:r>
        </w:p>
      </w:tc>
    </w:tr>
  </w:tbl>
  <w:p w:rsidR="006168A3" w:rsidRDefault="006168A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19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5540"/>
    </w:tblGrid>
    <w:tr w:rsidR="0017653A" w:rsidTr="00C948EE">
      <w:tc>
        <w:tcPr>
          <w:tcW w:w="5659" w:type="dxa"/>
        </w:tcPr>
        <w:p w:rsidR="0017653A" w:rsidRDefault="0017653A" w:rsidP="00C948EE">
          <w:pPr>
            <w:pStyle w:val="Pieddepage"/>
            <w:rPr>
              <w:color w:val="3366FF"/>
              <w:lang w:val="fr-FR"/>
            </w:rPr>
          </w:pPr>
          <w:r>
            <w:rPr>
              <w:color w:val="3366FF"/>
              <w:lang w:val="fr-FR"/>
            </w:rPr>
            <w:t xml:space="preserve">p </w:t>
          </w:r>
          <w:r w:rsidR="00E506A0" w:rsidRPr="00B378DA">
            <w:rPr>
              <w:color w:val="3366FF"/>
              <w:lang w:val="fr-FR"/>
            </w:rPr>
            <w:fldChar w:fldCharType="begin"/>
          </w:r>
          <w:r w:rsidRPr="00B378DA">
            <w:rPr>
              <w:color w:val="3366FF"/>
              <w:lang w:val="fr-FR"/>
            </w:rPr>
            <w:instrText xml:space="preserve"> PAGE   \* MERGEFORMAT </w:instrText>
          </w:r>
          <w:r w:rsidR="00E506A0" w:rsidRPr="00B378DA">
            <w:rPr>
              <w:color w:val="3366FF"/>
              <w:lang w:val="fr-FR"/>
            </w:rPr>
            <w:fldChar w:fldCharType="separate"/>
          </w:r>
          <w:r w:rsidR="00567D67">
            <w:rPr>
              <w:noProof/>
              <w:color w:val="3366FF"/>
              <w:lang w:val="fr-FR"/>
            </w:rPr>
            <w:t>1</w:t>
          </w:r>
          <w:r w:rsidR="00E506A0" w:rsidRPr="00B378DA">
            <w:rPr>
              <w:color w:val="3366FF"/>
              <w:lang w:val="fr-FR"/>
            </w:rPr>
            <w:fldChar w:fldCharType="end"/>
          </w:r>
          <w:r w:rsidR="00E506A0" w:rsidRPr="00E506A0">
            <w:rPr>
              <w:noProof/>
              <w:color w:val="3366FF"/>
            </w:rPr>
            <w:pict>
              <v:line id="_x0000_s2085" style="position:absolute;z-index:251677696;mso-position-horizontal-relative:text;mso-position-vertical-relative:text" from="-5.45pt,-3.05pt" to="551.6pt,-3.05pt" strokecolor="#36f" strokeweight=".25pt"/>
            </w:pict>
          </w:r>
          <w:r>
            <w:rPr>
              <w:color w:val="3366FF"/>
              <w:lang w:val="fr-FR"/>
            </w:rPr>
            <w:t xml:space="preserve"> / </w:t>
          </w:r>
        </w:p>
      </w:tc>
      <w:tc>
        <w:tcPr>
          <w:tcW w:w="5540" w:type="dxa"/>
        </w:tcPr>
        <w:p w:rsidR="0017653A" w:rsidRPr="00B378DA" w:rsidRDefault="0017653A" w:rsidP="00C948EE">
          <w:pPr>
            <w:pStyle w:val="Pieddepage"/>
            <w:jc w:val="right"/>
            <w:rPr>
              <w:color w:val="3366FF"/>
            </w:rPr>
          </w:pPr>
          <w:r w:rsidRPr="00B7024B">
            <w:rPr>
              <w:color w:val="3366FF"/>
              <w:lang w:val="fr-FR"/>
            </w:rPr>
            <w:t xml:space="preserve">www.mobminder.com  </w:t>
          </w:r>
        </w:p>
      </w:tc>
    </w:tr>
  </w:tbl>
  <w:p w:rsidR="0017653A" w:rsidRDefault="0017653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3966" w:rsidRDefault="00773966">
      <w:r>
        <w:separator/>
      </w:r>
    </w:p>
  </w:footnote>
  <w:footnote w:type="continuationSeparator" w:id="1">
    <w:p w:rsidR="00773966" w:rsidRDefault="007739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6227" w:rsidRDefault="00A56227" w:rsidP="00A56227">
    <w:pPr>
      <w:pStyle w:val="En-tte"/>
    </w:pPr>
    <w:r>
      <w:rPr>
        <w:noProof/>
        <w:lang w:val="fr-BE" w:eastAsia="fr-BE"/>
      </w:rPr>
      <w:pict>
        <v:group id="_x0000_s2088" style="position:absolute;margin-left:-14.6pt;margin-top:2.45pt;width:548.45pt;height:48.5pt;z-index:251681792" coordorigin="870,169" coordsize="10969,970">
          <v:shapetype id="_x0000_t202" coordsize="21600,21600" o:spt="202" path="m,l,21600r21600,l21600,xe">
            <v:stroke joinstyle="miter"/>
            <v:path gradientshapeok="t" o:connecttype="rect"/>
          </v:shapetype>
          <v:shape id="_x0000_s2089" type="#_x0000_t202" style="position:absolute;left:6660;top:169;width:5179;height:970;mso-wrap-style:none" filled="f" stroked="f">
            <v:textbox style="mso-next-textbox:#_x0000_s2089;mso-fit-shape-to-text:t">
              <w:txbxContent>
                <w:p w:rsidR="00A56227" w:rsidRDefault="00A56227" w:rsidP="00A56227">
                  <w:r>
                    <w:rPr>
                      <w:noProof/>
                      <w:lang w:val="fr-BE" w:eastAsia="fr-BE"/>
                    </w:rPr>
                    <w:drawing>
                      <wp:inline distT="0" distB="0" distL="0" distR="0">
                        <wp:extent cx="3077210" cy="524510"/>
                        <wp:effectExtent l="19050" t="0" r="8890" b="0"/>
                        <wp:docPr id="11" name="Image 1" descr="mobminder-yourbusinessage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obminder-yourbusinessage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721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  <v:line id="_x0000_s2090" style="position:absolute" from="870,1070" to="11337,1070" strokecolor="#9c0" strokeweight=".25pt"/>
        </v:group>
      </w:pict>
    </w:r>
  </w:p>
  <w:p w:rsidR="00A56227" w:rsidRDefault="00A56227" w:rsidP="00A56227">
    <w:pPr>
      <w:pStyle w:val="En-tte"/>
    </w:pPr>
  </w:p>
  <w:p w:rsidR="00A56227" w:rsidRDefault="00A56227" w:rsidP="00A56227">
    <w:pPr>
      <w:pStyle w:val="En-tte"/>
    </w:pPr>
  </w:p>
  <w:p w:rsidR="00A56227" w:rsidRDefault="00A56227" w:rsidP="00A56227">
    <w:pPr>
      <w:ind w:left="-284"/>
      <w:rPr>
        <w:lang w:val="fr-FR"/>
      </w:rPr>
    </w:pPr>
    <w:r>
      <w:rPr>
        <w:lang w:val="fr-FR"/>
      </w:rPr>
      <w:t>Servers infrastructure documentation – ssh accesses</w:t>
    </w:r>
  </w:p>
  <w:p w:rsidR="00A56227" w:rsidRDefault="00A56227" w:rsidP="00A56227">
    <w:pPr>
      <w:pStyle w:val="En-tte"/>
    </w:pPr>
  </w:p>
  <w:p w:rsidR="006168A3" w:rsidRDefault="006168A3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53A" w:rsidRDefault="00E506A0">
    <w:pPr>
      <w:pStyle w:val="En-tte"/>
    </w:pPr>
    <w:r>
      <w:rPr>
        <w:noProof/>
        <w:lang w:val="fr-BE" w:eastAsia="fr-BE"/>
      </w:rPr>
      <w:pict>
        <v:group id="_x0000_s2073" style="position:absolute;margin-left:-14.6pt;margin-top:2.45pt;width:548.45pt;height:48.5pt;z-index:251673600" coordorigin="870,169" coordsize="10969,970">
          <v:shapetype id="_x0000_t202" coordsize="21600,21600" o:spt="202" path="m,l,21600r21600,l21600,xe">
            <v:stroke joinstyle="miter"/>
            <v:path gradientshapeok="t" o:connecttype="rect"/>
          </v:shapetype>
          <v:shape id="_x0000_s2074" type="#_x0000_t202" style="position:absolute;left:6660;top:169;width:5179;height:970;mso-wrap-style:none" filled="f" stroked="f">
            <v:textbox style="mso-next-textbox:#_x0000_s2074;mso-fit-shape-to-text:t">
              <w:txbxContent>
                <w:p w:rsidR="0017653A" w:rsidRDefault="0017653A" w:rsidP="00F70245">
                  <w:r>
                    <w:rPr>
                      <w:noProof/>
                      <w:lang w:val="fr-BE" w:eastAsia="fr-BE"/>
                    </w:rPr>
                    <w:drawing>
                      <wp:inline distT="0" distB="0" distL="0" distR="0">
                        <wp:extent cx="3077210" cy="524510"/>
                        <wp:effectExtent l="19050" t="0" r="8890" b="0"/>
                        <wp:docPr id="291" name="Image 1" descr="mobminder-yourbusinessage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obminder-yourbusinessage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721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  <v:line id="_x0000_s2075" style="position:absolute" from="870,1070" to="11337,1070" strokecolor="#9c0" strokeweight=".25pt"/>
        </v:group>
      </w:pict>
    </w:r>
  </w:p>
  <w:p w:rsidR="0017653A" w:rsidRDefault="0017653A">
    <w:pPr>
      <w:pStyle w:val="En-tte"/>
    </w:pPr>
  </w:p>
  <w:p w:rsidR="0017653A" w:rsidRDefault="0017653A">
    <w:pPr>
      <w:pStyle w:val="En-tte"/>
    </w:pPr>
  </w:p>
  <w:p w:rsidR="0017653A" w:rsidRDefault="0017653A" w:rsidP="00757C00">
    <w:pPr>
      <w:ind w:left="-284"/>
      <w:rPr>
        <w:lang w:val="fr-FR"/>
      </w:rPr>
    </w:pPr>
    <w:r>
      <w:rPr>
        <w:lang w:val="fr-FR"/>
      </w:rPr>
      <w:t xml:space="preserve">Servers infrastructure documentation </w:t>
    </w:r>
    <w:r w:rsidR="006B0B4A">
      <w:rPr>
        <w:lang w:val="fr-FR"/>
      </w:rPr>
      <w:t>–</w:t>
    </w:r>
    <w:r>
      <w:rPr>
        <w:lang w:val="fr-FR"/>
      </w:rPr>
      <w:t xml:space="preserve"> </w:t>
    </w:r>
    <w:r w:rsidR="006B0B4A">
      <w:rPr>
        <w:lang w:val="fr-FR"/>
      </w:rPr>
      <w:t>ssh accesses</w:t>
    </w:r>
  </w:p>
  <w:p w:rsidR="0017653A" w:rsidRDefault="0017653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firstLine="36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hAnsi="Courier New"/>
        <w:color w:val="000000"/>
        <w:position w:val="0"/>
        <w:sz w:val="22"/>
        <w:vertAlign w:val="baseline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hAnsi="Wingdings"/>
        <w:color w:val="000000"/>
        <w:position w:val="0"/>
        <w:sz w:val="22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hAnsi="Courier New"/>
        <w:color w:val="000000"/>
        <w:position w:val="0"/>
        <w:sz w:val="22"/>
        <w:vertAlign w:val="baseline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hAnsi="Wingdings"/>
        <w:color w:val="000000"/>
        <w:position w:val="0"/>
        <w:sz w:val="22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hAnsi="Courier New"/>
        <w:color w:val="000000"/>
        <w:position w:val="0"/>
        <w:sz w:val="22"/>
        <w:vertAlign w:val="baseline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hAnsi="Wingdings"/>
        <w:color w:val="000000"/>
        <w:position w:val="0"/>
        <w:sz w:val="22"/>
        <w:vertAlign w:val="baseline"/>
      </w:rPr>
    </w:lvl>
  </w:abstractNum>
  <w:abstractNum w:abstractNumId="1">
    <w:nsid w:val="00000002"/>
    <w:multiLevelType w:val="multilevel"/>
    <w:tmpl w:val="00000002"/>
    <w:name w:val="WW8Num2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</w:abstractNum>
  <w:abstractNum w:abstractNumId="2">
    <w:nsid w:val="00000007"/>
    <w:multiLevelType w:val="multilevel"/>
    <w:tmpl w:val="00000007"/>
    <w:name w:val="WW8Num7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position w:val="0"/>
        <w:sz w:val="24"/>
        <w:vertAlign w:val="baseline"/>
      </w:rPr>
    </w:lvl>
    <w:lvl w:ilvl="1"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position w:val="0"/>
        <w:sz w:val="24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position w:val="0"/>
        <w:sz w:val="24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position w:val="0"/>
        <w:sz w:val="24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position w:val="0"/>
        <w:sz w:val="24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position w:val="0"/>
        <w:sz w:val="24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position w:val="0"/>
        <w:sz w:val="24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position w:val="0"/>
        <w:sz w:val="24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position w:val="0"/>
        <w:sz w:val="24"/>
        <w:vertAlign w:val="baseline"/>
      </w:rPr>
    </w:lvl>
  </w:abstractNum>
  <w:abstractNum w:abstractNumId="3">
    <w:nsid w:val="07BE3037"/>
    <w:multiLevelType w:val="hybridMultilevel"/>
    <w:tmpl w:val="045CB646"/>
    <w:lvl w:ilvl="0" w:tplc="7D28051A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EA2933"/>
    <w:multiLevelType w:val="hybridMultilevel"/>
    <w:tmpl w:val="320A03C2"/>
    <w:lvl w:ilvl="0" w:tplc="B70A9994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126DA6"/>
    <w:multiLevelType w:val="hybridMultilevel"/>
    <w:tmpl w:val="993C1E3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6A6EF2"/>
    <w:multiLevelType w:val="hybridMultilevel"/>
    <w:tmpl w:val="6FC072E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9B4BE2"/>
    <w:multiLevelType w:val="hybridMultilevel"/>
    <w:tmpl w:val="08785B3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414F40"/>
    <w:multiLevelType w:val="hybridMultilevel"/>
    <w:tmpl w:val="2506CF00"/>
    <w:lvl w:ilvl="0" w:tplc="A5F4E9F0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776885"/>
    <w:multiLevelType w:val="hybridMultilevel"/>
    <w:tmpl w:val="9E20AA56"/>
    <w:lvl w:ilvl="0" w:tplc="0BD2E5B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F4105C"/>
    <w:multiLevelType w:val="hybridMultilevel"/>
    <w:tmpl w:val="A6F6CA76"/>
    <w:lvl w:ilvl="0" w:tplc="7D549D30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372450"/>
    <w:multiLevelType w:val="hybridMultilevel"/>
    <w:tmpl w:val="ABBE27D6"/>
    <w:lvl w:ilvl="0" w:tplc="53B8118E">
      <w:start w:val="1"/>
      <w:numFmt w:val="bullet"/>
      <w:pStyle w:val="objectif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A002689"/>
    <w:multiLevelType w:val="hybridMultilevel"/>
    <w:tmpl w:val="69A2F632"/>
    <w:lvl w:ilvl="0" w:tplc="7C70530C">
      <w:start w:val="1"/>
      <w:numFmt w:val="bullet"/>
      <w:pStyle w:val="MMBlu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4D476D1C"/>
    <w:multiLevelType w:val="hybridMultilevel"/>
    <w:tmpl w:val="48B6D750"/>
    <w:lvl w:ilvl="0" w:tplc="88AA5ABC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B369FB"/>
    <w:multiLevelType w:val="hybridMultilevel"/>
    <w:tmpl w:val="E35E53CE"/>
    <w:lvl w:ilvl="0" w:tplc="959C0E74">
      <w:start w:val="1"/>
      <w:numFmt w:val="decimal"/>
      <w:pStyle w:val="Titre1"/>
      <w:lvlText w:val="%1 - "/>
      <w:lvlJc w:val="left"/>
      <w:pPr>
        <w:ind w:left="644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58DF275B"/>
    <w:multiLevelType w:val="hybridMultilevel"/>
    <w:tmpl w:val="DF9848B4"/>
    <w:lvl w:ilvl="0" w:tplc="1C7E55B8">
      <w:start w:val="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B4494A"/>
    <w:multiLevelType w:val="hybridMultilevel"/>
    <w:tmpl w:val="644C4C7A"/>
    <w:lvl w:ilvl="0" w:tplc="15D025B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  <w:b w:val="0"/>
        <w:color w:val="auto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D50895"/>
    <w:multiLevelType w:val="hybridMultilevel"/>
    <w:tmpl w:val="29248E7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4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16"/>
  </w:num>
  <w:num w:numId="10">
    <w:abstractNumId w:val="15"/>
  </w:num>
  <w:num w:numId="11">
    <w:abstractNumId w:val="10"/>
  </w:num>
  <w:num w:numId="12">
    <w:abstractNumId w:val="7"/>
  </w:num>
  <w:num w:numId="13">
    <w:abstractNumId w:val="3"/>
  </w:num>
  <w:num w:numId="14">
    <w:abstractNumId w:val="13"/>
  </w:num>
  <w:num w:numId="15">
    <w:abstractNumId w:val="17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720"/>
  <w:hyphenationZone w:val="425"/>
  <w:drawingGridHorizontalSpacing w:val="90"/>
  <w:drawingGridVerticalSpacing w:val="57"/>
  <w:displayHorizontalDrawingGridEvery w:val="2"/>
  <w:characterSpacingControl w:val="doNotCompress"/>
  <w:hdrShapeDefaults>
    <o:shapedefaults v:ext="edit" spidmax="41986"/>
    <o:shapelayout v:ext="edit">
      <o:idmap v:ext="edit" data="2"/>
      <o:regrouptable v:ext="edit">
        <o:entry new="1" old="0"/>
        <o:entry new="2" old="0"/>
        <o:entry new="3" old="0"/>
      </o:regrouptable>
    </o:shapelayout>
  </w:hdrShapeDefaults>
  <w:footnotePr>
    <w:footnote w:id="0"/>
    <w:footnote w:id="1"/>
  </w:footnotePr>
  <w:endnotePr>
    <w:endnote w:id="0"/>
    <w:endnote w:id="1"/>
  </w:endnotePr>
  <w:compat/>
  <w:rsids>
    <w:rsidRoot w:val="004263E1"/>
    <w:rsid w:val="00001884"/>
    <w:rsid w:val="000110E2"/>
    <w:rsid w:val="0001115F"/>
    <w:rsid w:val="00014BD4"/>
    <w:rsid w:val="000274F1"/>
    <w:rsid w:val="00036F09"/>
    <w:rsid w:val="00044231"/>
    <w:rsid w:val="00046706"/>
    <w:rsid w:val="00047DE5"/>
    <w:rsid w:val="000501D7"/>
    <w:rsid w:val="00050A3D"/>
    <w:rsid w:val="000545B2"/>
    <w:rsid w:val="00054C53"/>
    <w:rsid w:val="00055304"/>
    <w:rsid w:val="00055AA8"/>
    <w:rsid w:val="00060365"/>
    <w:rsid w:val="000636F9"/>
    <w:rsid w:val="000760F8"/>
    <w:rsid w:val="00080875"/>
    <w:rsid w:val="00080B6B"/>
    <w:rsid w:val="0008614F"/>
    <w:rsid w:val="000931BE"/>
    <w:rsid w:val="000963FD"/>
    <w:rsid w:val="000964CA"/>
    <w:rsid w:val="0009718F"/>
    <w:rsid w:val="000A0891"/>
    <w:rsid w:val="000A2C66"/>
    <w:rsid w:val="000A4C80"/>
    <w:rsid w:val="000A51A8"/>
    <w:rsid w:val="000A7873"/>
    <w:rsid w:val="000B346C"/>
    <w:rsid w:val="000B3A8F"/>
    <w:rsid w:val="000B3D9D"/>
    <w:rsid w:val="000C2E2C"/>
    <w:rsid w:val="000C5053"/>
    <w:rsid w:val="000D0B25"/>
    <w:rsid w:val="000D1AD5"/>
    <w:rsid w:val="000D44C8"/>
    <w:rsid w:val="000E1384"/>
    <w:rsid w:val="000E29AA"/>
    <w:rsid w:val="000E3647"/>
    <w:rsid w:val="000F1089"/>
    <w:rsid w:val="000F5F84"/>
    <w:rsid w:val="00105F72"/>
    <w:rsid w:val="001060D6"/>
    <w:rsid w:val="001144F4"/>
    <w:rsid w:val="0011451E"/>
    <w:rsid w:val="00117C64"/>
    <w:rsid w:val="00121050"/>
    <w:rsid w:val="00136308"/>
    <w:rsid w:val="0014490B"/>
    <w:rsid w:val="001535B5"/>
    <w:rsid w:val="001569BD"/>
    <w:rsid w:val="00157B25"/>
    <w:rsid w:val="001603BF"/>
    <w:rsid w:val="00162ABE"/>
    <w:rsid w:val="00173A18"/>
    <w:rsid w:val="00174B38"/>
    <w:rsid w:val="00175DEF"/>
    <w:rsid w:val="0017653A"/>
    <w:rsid w:val="001810AD"/>
    <w:rsid w:val="00183B3B"/>
    <w:rsid w:val="001849DE"/>
    <w:rsid w:val="0019247E"/>
    <w:rsid w:val="001A1617"/>
    <w:rsid w:val="001B5AC4"/>
    <w:rsid w:val="001C0317"/>
    <w:rsid w:val="001C3B3D"/>
    <w:rsid w:val="001C4A93"/>
    <w:rsid w:val="001C57A6"/>
    <w:rsid w:val="001C5886"/>
    <w:rsid w:val="001D088E"/>
    <w:rsid w:val="001D5C13"/>
    <w:rsid w:val="001D7958"/>
    <w:rsid w:val="001F1B87"/>
    <w:rsid w:val="001F3649"/>
    <w:rsid w:val="002029AA"/>
    <w:rsid w:val="0021575F"/>
    <w:rsid w:val="00215A2C"/>
    <w:rsid w:val="00221132"/>
    <w:rsid w:val="00221991"/>
    <w:rsid w:val="002219E0"/>
    <w:rsid w:val="00227E34"/>
    <w:rsid w:val="0023143E"/>
    <w:rsid w:val="00235F34"/>
    <w:rsid w:val="00236DF0"/>
    <w:rsid w:val="0023718B"/>
    <w:rsid w:val="00245E0E"/>
    <w:rsid w:val="00250687"/>
    <w:rsid w:val="00250B66"/>
    <w:rsid w:val="00252DAC"/>
    <w:rsid w:val="00254F19"/>
    <w:rsid w:val="00264215"/>
    <w:rsid w:val="00272499"/>
    <w:rsid w:val="002745EA"/>
    <w:rsid w:val="002801FB"/>
    <w:rsid w:val="002834B2"/>
    <w:rsid w:val="002852E4"/>
    <w:rsid w:val="00285431"/>
    <w:rsid w:val="00286F46"/>
    <w:rsid w:val="00287DD7"/>
    <w:rsid w:val="0029037B"/>
    <w:rsid w:val="0029226B"/>
    <w:rsid w:val="002937D8"/>
    <w:rsid w:val="00294995"/>
    <w:rsid w:val="0029586D"/>
    <w:rsid w:val="002A2972"/>
    <w:rsid w:val="002A3C33"/>
    <w:rsid w:val="002A6AAB"/>
    <w:rsid w:val="002B3D94"/>
    <w:rsid w:val="002B4937"/>
    <w:rsid w:val="002C78B8"/>
    <w:rsid w:val="002D5AD6"/>
    <w:rsid w:val="002D778E"/>
    <w:rsid w:val="002E54F5"/>
    <w:rsid w:val="002F7AB6"/>
    <w:rsid w:val="00306B9A"/>
    <w:rsid w:val="00313619"/>
    <w:rsid w:val="00315E72"/>
    <w:rsid w:val="00324C8F"/>
    <w:rsid w:val="00325CDD"/>
    <w:rsid w:val="003338CA"/>
    <w:rsid w:val="00337F34"/>
    <w:rsid w:val="0034023C"/>
    <w:rsid w:val="00341465"/>
    <w:rsid w:val="00345A14"/>
    <w:rsid w:val="00353E50"/>
    <w:rsid w:val="0036106B"/>
    <w:rsid w:val="00363375"/>
    <w:rsid w:val="0037163C"/>
    <w:rsid w:val="00371666"/>
    <w:rsid w:val="00383651"/>
    <w:rsid w:val="00396969"/>
    <w:rsid w:val="003A1160"/>
    <w:rsid w:val="003C6B17"/>
    <w:rsid w:val="003D05DE"/>
    <w:rsid w:val="003D7A13"/>
    <w:rsid w:val="003E25E2"/>
    <w:rsid w:val="003E3ADE"/>
    <w:rsid w:val="003E769F"/>
    <w:rsid w:val="003F217E"/>
    <w:rsid w:val="003F648E"/>
    <w:rsid w:val="003F64F6"/>
    <w:rsid w:val="003F7B50"/>
    <w:rsid w:val="00404202"/>
    <w:rsid w:val="00410939"/>
    <w:rsid w:val="004145A8"/>
    <w:rsid w:val="00415343"/>
    <w:rsid w:val="004263E1"/>
    <w:rsid w:val="004448BC"/>
    <w:rsid w:val="00446A64"/>
    <w:rsid w:val="00450C3B"/>
    <w:rsid w:val="00450F3C"/>
    <w:rsid w:val="0045271B"/>
    <w:rsid w:val="0045716E"/>
    <w:rsid w:val="00457A17"/>
    <w:rsid w:val="00466F69"/>
    <w:rsid w:val="00472BC6"/>
    <w:rsid w:val="004748EB"/>
    <w:rsid w:val="00491A59"/>
    <w:rsid w:val="004979C0"/>
    <w:rsid w:val="00497BB9"/>
    <w:rsid w:val="004A1C2C"/>
    <w:rsid w:val="004B1C95"/>
    <w:rsid w:val="004C004C"/>
    <w:rsid w:val="004C0F8D"/>
    <w:rsid w:val="004C1830"/>
    <w:rsid w:val="004C25A4"/>
    <w:rsid w:val="004D5B18"/>
    <w:rsid w:val="004E1D71"/>
    <w:rsid w:val="004F09B0"/>
    <w:rsid w:val="004F43CA"/>
    <w:rsid w:val="004F6C02"/>
    <w:rsid w:val="00502A0A"/>
    <w:rsid w:val="005210CF"/>
    <w:rsid w:val="0052130E"/>
    <w:rsid w:val="00531477"/>
    <w:rsid w:val="005370C3"/>
    <w:rsid w:val="00541730"/>
    <w:rsid w:val="005478EA"/>
    <w:rsid w:val="00550C67"/>
    <w:rsid w:val="00557D31"/>
    <w:rsid w:val="00565044"/>
    <w:rsid w:val="00567D67"/>
    <w:rsid w:val="00571347"/>
    <w:rsid w:val="00571990"/>
    <w:rsid w:val="00575111"/>
    <w:rsid w:val="0057680F"/>
    <w:rsid w:val="0058074D"/>
    <w:rsid w:val="00582F9E"/>
    <w:rsid w:val="0058536B"/>
    <w:rsid w:val="00587806"/>
    <w:rsid w:val="00594CB0"/>
    <w:rsid w:val="005959E4"/>
    <w:rsid w:val="005A1A6B"/>
    <w:rsid w:val="005A2C69"/>
    <w:rsid w:val="005A30F1"/>
    <w:rsid w:val="005A3348"/>
    <w:rsid w:val="005A69AB"/>
    <w:rsid w:val="005B381B"/>
    <w:rsid w:val="005D05D1"/>
    <w:rsid w:val="005D6F9E"/>
    <w:rsid w:val="005E502A"/>
    <w:rsid w:val="005E5BFB"/>
    <w:rsid w:val="005F0ACD"/>
    <w:rsid w:val="005F236F"/>
    <w:rsid w:val="006001BC"/>
    <w:rsid w:val="00611068"/>
    <w:rsid w:val="00611181"/>
    <w:rsid w:val="006168A3"/>
    <w:rsid w:val="00617660"/>
    <w:rsid w:val="00617D94"/>
    <w:rsid w:val="00617E71"/>
    <w:rsid w:val="00621A4E"/>
    <w:rsid w:val="00626DE3"/>
    <w:rsid w:val="0062795F"/>
    <w:rsid w:val="006317F2"/>
    <w:rsid w:val="00634E1F"/>
    <w:rsid w:val="0064177D"/>
    <w:rsid w:val="006420EC"/>
    <w:rsid w:val="00662F0D"/>
    <w:rsid w:val="00666056"/>
    <w:rsid w:val="00671567"/>
    <w:rsid w:val="00680E2B"/>
    <w:rsid w:val="00686C58"/>
    <w:rsid w:val="0069133F"/>
    <w:rsid w:val="006A57E0"/>
    <w:rsid w:val="006B0B4A"/>
    <w:rsid w:val="006C6127"/>
    <w:rsid w:val="006C7645"/>
    <w:rsid w:val="006D5725"/>
    <w:rsid w:val="006E2968"/>
    <w:rsid w:val="006E5D71"/>
    <w:rsid w:val="006F4392"/>
    <w:rsid w:val="006F73FE"/>
    <w:rsid w:val="007009B2"/>
    <w:rsid w:val="00700F90"/>
    <w:rsid w:val="00703456"/>
    <w:rsid w:val="0071030F"/>
    <w:rsid w:val="00711734"/>
    <w:rsid w:val="00713EDD"/>
    <w:rsid w:val="00717C2C"/>
    <w:rsid w:val="00725D32"/>
    <w:rsid w:val="007279F8"/>
    <w:rsid w:val="00731558"/>
    <w:rsid w:val="00732252"/>
    <w:rsid w:val="007330C4"/>
    <w:rsid w:val="007404DF"/>
    <w:rsid w:val="0074129E"/>
    <w:rsid w:val="00744B0B"/>
    <w:rsid w:val="00752A83"/>
    <w:rsid w:val="00755697"/>
    <w:rsid w:val="00755899"/>
    <w:rsid w:val="00755FC7"/>
    <w:rsid w:val="00757C00"/>
    <w:rsid w:val="007606D7"/>
    <w:rsid w:val="00763C40"/>
    <w:rsid w:val="00765C0C"/>
    <w:rsid w:val="0076642E"/>
    <w:rsid w:val="0076772F"/>
    <w:rsid w:val="00767BF1"/>
    <w:rsid w:val="00773966"/>
    <w:rsid w:val="007775BC"/>
    <w:rsid w:val="00785A26"/>
    <w:rsid w:val="007A0C3E"/>
    <w:rsid w:val="007A49C4"/>
    <w:rsid w:val="007A5A3E"/>
    <w:rsid w:val="007A5BB2"/>
    <w:rsid w:val="007B284F"/>
    <w:rsid w:val="007D378A"/>
    <w:rsid w:val="007D406B"/>
    <w:rsid w:val="007E327D"/>
    <w:rsid w:val="007F0AC1"/>
    <w:rsid w:val="007F2530"/>
    <w:rsid w:val="007F7B68"/>
    <w:rsid w:val="00800300"/>
    <w:rsid w:val="008004FA"/>
    <w:rsid w:val="00801DD4"/>
    <w:rsid w:val="0080340B"/>
    <w:rsid w:val="008054DA"/>
    <w:rsid w:val="00813D2D"/>
    <w:rsid w:val="00826FC4"/>
    <w:rsid w:val="00831ACC"/>
    <w:rsid w:val="0083793A"/>
    <w:rsid w:val="00837FB2"/>
    <w:rsid w:val="0084290B"/>
    <w:rsid w:val="00842FC4"/>
    <w:rsid w:val="00844C37"/>
    <w:rsid w:val="00845E12"/>
    <w:rsid w:val="008506AD"/>
    <w:rsid w:val="00851988"/>
    <w:rsid w:val="00862A3E"/>
    <w:rsid w:val="00864FC3"/>
    <w:rsid w:val="0087604A"/>
    <w:rsid w:val="00876A2A"/>
    <w:rsid w:val="00885BCA"/>
    <w:rsid w:val="008866BC"/>
    <w:rsid w:val="00887F20"/>
    <w:rsid w:val="00893CFE"/>
    <w:rsid w:val="00894BA7"/>
    <w:rsid w:val="008C0765"/>
    <w:rsid w:val="008C09A1"/>
    <w:rsid w:val="008C5520"/>
    <w:rsid w:val="008C6E3A"/>
    <w:rsid w:val="008D2BC2"/>
    <w:rsid w:val="008D2D36"/>
    <w:rsid w:val="008D7718"/>
    <w:rsid w:val="008E7A8E"/>
    <w:rsid w:val="008E7BBC"/>
    <w:rsid w:val="008F43E4"/>
    <w:rsid w:val="008F7FA7"/>
    <w:rsid w:val="00903056"/>
    <w:rsid w:val="0090493F"/>
    <w:rsid w:val="0090510C"/>
    <w:rsid w:val="009055E0"/>
    <w:rsid w:val="009057BB"/>
    <w:rsid w:val="00906172"/>
    <w:rsid w:val="00914322"/>
    <w:rsid w:val="00916CE0"/>
    <w:rsid w:val="00930AC8"/>
    <w:rsid w:val="009331BA"/>
    <w:rsid w:val="00937BC7"/>
    <w:rsid w:val="00940C8B"/>
    <w:rsid w:val="00942586"/>
    <w:rsid w:val="00944CA0"/>
    <w:rsid w:val="00944D02"/>
    <w:rsid w:val="00945EB9"/>
    <w:rsid w:val="00950220"/>
    <w:rsid w:val="009644A2"/>
    <w:rsid w:val="009706A3"/>
    <w:rsid w:val="00987863"/>
    <w:rsid w:val="009910A5"/>
    <w:rsid w:val="009920B8"/>
    <w:rsid w:val="009A268D"/>
    <w:rsid w:val="009A7FE6"/>
    <w:rsid w:val="009B3C06"/>
    <w:rsid w:val="009B752A"/>
    <w:rsid w:val="009B7FF5"/>
    <w:rsid w:val="009C1D2B"/>
    <w:rsid w:val="009C2E54"/>
    <w:rsid w:val="009C31BE"/>
    <w:rsid w:val="009C3FDB"/>
    <w:rsid w:val="009C7FFE"/>
    <w:rsid w:val="009D2A02"/>
    <w:rsid w:val="009D455F"/>
    <w:rsid w:val="009E0537"/>
    <w:rsid w:val="009E2116"/>
    <w:rsid w:val="009F0E2B"/>
    <w:rsid w:val="009F50A5"/>
    <w:rsid w:val="009F7890"/>
    <w:rsid w:val="00A063FB"/>
    <w:rsid w:val="00A110B9"/>
    <w:rsid w:val="00A11C36"/>
    <w:rsid w:val="00A144D5"/>
    <w:rsid w:val="00A14D55"/>
    <w:rsid w:val="00A15BCF"/>
    <w:rsid w:val="00A16E46"/>
    <w:rsid w:val="00A2145C"/>
    <w:rsid w:val="00A24CB3"/>
    <w:rsid w:val="00A25464"/>
    <w:rsid w:val="00A259A2"/>
    <w:rsid w:val="00A279E8"/>
    <w:rsid w:val="00A30294"/>
    <w:rsid w:val="00A3482F"/>
    <w:rsid w:val="00A3648B"/>
    <w:rsid w:val="00A36AC6"/>
    <w:rsid w:val="00A379AF"/>
    <w:rsid w:val="00A456E8"/>
    <w:rsid w:val="00A459F3"/>
    <w:rsid w:val="00A529FB"/>
    <w:rsid w:val="00A55B2E"/>
    <w:rsid w:val="00A56227"/>
    <w:rsid w:val="00A6072C"/>
    <w:rsid w:val="00A65A3D"/>
    <w:rsid w:val="00A66633"/>
    <w:rsid w:val="00A7195B"/>
    <w:rsid w:val="00A75C7F"/>
    <w:rsid w:val="00A80990"/>
    <w:rsid w:val="00A81EC6"/>
    <w:rsid w:val="00A85502"/>
    <w:rsid w:val="00A90C82"/>
    <w:rsid w:val="00A94AFE"/>
    <w:rsid w:val="00AB0B81"/>
    <w:rsid w:val="00AB6B6D"/>
    <w:rsid w:val="00AB73FF"/>
    <w:rsid w:val="00AC3CCF"/>
    <w:rsid w:val="00AC4825"/>
    <w:rsid w:val="00AC4B0C"/>
    <w:rsid w:val="00AC7300"/>
    <w:rsid w:val="00AD3B51"/>
    <w:rsid w:val="00AE0E09"/>
    <w:rsid w:val="00AF0814"/>
    <w:rsid w:val="00B03122"/>
    <w:rsid w:val="00B034AC"/>
    <w:rsid w:val="00B05363"/>
    <w:rsid w:val="00B065D2"/>
    <w:rsid w:val="00B12551"/>
    <w:rsid w:val="00B161B6"/>
    <w:rsid w:val="00B20DB3"/>
    <w:rsid w:val="00B3004D"/>
    <w:rsid w:val="00B378DA"/>
    <w:rsid w:val="00B448CA"/>
    <w:rsid w:val="00B455D8"/>
    <w:rsid w:val="00B55EAA"/>
    <w:rsid w:val="00B60B1C"/>
    <w:rsid w:val="00B610A2"/>
    <w:rsid w:val="00B665A0"/>
    <w:rsid w:val="00B66A29"/>
    <w:rsid w:val="00B7024B"/>
    <w:rsid w:val="00B70D67"/>
    <w:rsid w:val="00B7430A"/>
    <w:rsid w:val="00B75D29"/>
    <w:rsid w:val="00B9182C"/>
    <w:rsid w:val="00B964A9"/>
    <w:rsid w:val="00BA3056"/>
    <w:rsid w:val="00BA52C9"/>
    <w:rsid w:val="00BA5B5E"/>
    <w:rsid w:val="00BA5BE1"/>
    <w:rsid w:val="00BA6206"/>
    <w:rsid w:val="00BA69F8"/>
    <w:rsid w:val="00BC26FD"/>
    <w:rsid w:val="00BD0587"/>
    <w:rsid w:val="00BD1278"/>
    <w:rsid w:val="00BD1F13"/>
    <w:rsid w:val="00BD5295"/>
    <w:rsid w:val="00BD58A3"/>
    <w:rsid w:val="00BD77B2"/>
    <w:rsid w:val="00BE4FE6"/>
    <w:rsid w:val="00BF5949"/>
    <w:rsid w:val="00C00586"/>
    <w:rsid w:val="00C008CD"/>
    <w:rsid w:val="00C04E26"/>
    <w:rsid w:val="00C12529"/>
    <w:rsid w:val="00C1383A"/>
    <w:rsid w:val="00C21DBB"/>
    <w:rsid w:val="00C2305C"/>
    <w:rsid w:val="00C32509"/>
    <w:rsid w:val="00C3498E"/>
    <w:rsid w:val="00C3620B"/>
    <w:rsid w:val="00C47FDA"/>
    <w:rsid w:val="00C523E5"/>
    <w:rsid w:val="00C529D8"/>
    <w:rsid w:val="00C63F11"/>
    <w:rsid w:val="00C64785"/>
    <w:rsid w:val="00C64F5A"/>
    <w:rsid w:val="00C7251A"/>
    <w:rsid w:val="00C7481C"/>
    <w:rsid w:val="00C834B3"/>
    <w:rsid w:val="00C84DD1"/>
    <w:rsid w:val="00C94029"/>
    <w:rsid w:val="00C948EE"/>
    <w:rsid w:val="00C961D3"/>
    <w:rsid w:val="00C9721B"/>
    <w:rsid w:val="00CA1963"/>
    <w:rsid w:val="00CB07F5"/>
    <w:rsid w:val="00CC452F"/>
    <w:rsid w:val="00CC6E08"/>
    <w:rsid w:val="00CC7469"/>
    <w:rsid w:val="00CD2BEB"/>
    <w:rsid w:val="00CE4956"/>
    <w:rsid w:val="00CE5DD2"/>
    <w:rsid w:val="00CE6083"/>
    <w:rsid w:val="00CE745C"/>
    <w:rsid w:val="00CF0395"/>
    <w:rsid w:val="00D03192"/>
    <w:rsid w:val="00D03FE4"/>
    <w:rsid w:val="00D0417C"/>
    <w:rsid w:val="00D10192"/>
    <w:rsid w:val="00D14ACF"/>
    <w:rsid w:val="00D17C07"/>
    <w:rsid w:val="00D22697"/>
    <w:rsid w:val="00D2283C"/>
    <w:rsid w:val="00D27FE9"/>
    <w:rsid w:val="00D3219B"/>
    <w:rsid w:val="00D3383C"/>
    <w:rsid w:val="00D34B77"/>
    <w:rsid w:val="00D54931"/>
    <w:rsid w:val="00D60EE2"/>
    <w:rsid w:val="00D63CC6"/>
    <w:rsid w:val="00D67746"/>
    <w:rsid w:val="00D67833"/>
    <w:rsid w:val="00D6789A"/>
    <w:rsid w:val="00D679DB"/>
    <w:rsid w:val="00D7047D"/>
    <w:rsid w:val="00D714DD"/>
    <w:rsid w:val="00D72434"/>
    <w:rsid w:val="00D7320D"/>
    <w:rsid w:val="00D737A7"/>
    <w:rsid w:val="00D8742D"/>
    <w:rsid w:val="00D97852"/>
    <w:rsid w:val="00DA1799"/>
    <w:rsid w:val="00DA5BDA"/>
    <w:rsid w:val="00DC02F8"/>
    <w:rsid w:val="00DC52AE"/>
    <w:rsid w:val="00DD7131"/>
    <w:rsid w:val="00DE088D"/>
    <w:rsid w:val="00DE5B8D"/>
    <w:rsid w:val="00DF2EC7"/>
    <w:rsid w:val="00DF2FBB"/>
    <w:rsid w:val="00DF5ABF"/>
    <w:rsid w:val="00E0415B"/>
    <w:rsid w:val="00E079EF"/>
    <w:rsid w:val="00E103CA"/>
    <w:rsid w:val="00E11DE6"/>
    <w:rsid w:val="00E16D83"/>
    <w:rsid w:val="00E16EEA"/>
    <w:rsid w:val="00E200A2"/>
    <w:rsid w:val="00E21377"/>
    <w:rsid w:val="00E25A34"/>
    <w:rsid w:val="00E40E13"/>
    <w:rsid w:val="00E41797"/>
    <w:rsid w:val="00E46DC4"/>
    <w:rsid w:val="00E506A0"/>
    <w:rsid w:val="00E51160"/>
    <w:rsid w:val="00E604D8"/>
    <w:rsid w:val="00E62E1B"/>
    <w:rsid w:val="00E66286"/>
    <w:rsid w:val="00E668B5"/>
    <w:rsid w:val="00E71910"/>
    <w:rsid w:val="00E75023"/>
    <w:rsid w:val="00E770E9"/>
    <w:rsid w:val="00E83228"/>
    <w:rsid w:val="00E834D8"/>
    <w:rsid w:val="00E85016"/>
    <w:rsid w:val="00E90DBC"/>
    <w:rsid w:val="00EA3CE2"/>
    <w:rsid w:val="00EB0CDF"/>
    <w:rsid w:val="00EC27F9"/>
    <w:rsid w:val="00ED2920"/>
    <w:rsid w:val="00ED4BBC"/>
    <w:rsid w:val="00ED6E66"/>
    <w:rsid w:val="00EE157A"/>
    <w:rsid w:val="00EE45BB"/>
    <w:rsid w:val="00F112A0"/>
    <w:rsid w:val="00F15FA3"/>
    <w:rsid w:val="00F16744"/>
    <w:rsid w:val="00F22127"/>
    <w:rsid w:val="00F224EE"/>
    <w:rsid w:val="00F237CE"/>
    <w:rsid w:val="00F24518"/>
    <w:rsid w:val="00F31D0C"/>
    <w:rsid w:val="00F32E43"/>
    <w:rsid w:val="00F355FC"/>
    <w:rsid w:val="00F42B26"/>
    <w:rsid w:val="00F44270"/>
    <w:rsid w:val="00F479FD"/>
    <w:rsid w:val="00F53DB3"/>
    <w:rsid w:val="00F619B8"/>
    <w:rsid w:val="00F652E3"/>
    <w:rsid w:val="00F70245"/>
    <w:rsid w:val="00F80838"/>
    <w:rsid w:val="00F90C4D"/>
    <w:rsid w:val="00F94C30"/>
    <w:rsid w:val="00FA4219"/>
    <w:rsid w:val="00FB051F"/>
    <w:rsid w:val="00FB6191"/>
    <w:rsid w:val="00FB7613"/>
    <w:rsid w:val="00FC3FAE"/>
    <w:rsid w:val="00FC6084"/>
    <w:rsid w:val="00FC7E49"/>
    <w:rsid w:val="00FE074E"/>
    <w:rsid w:val="00FE23BE"/>
    <w:rsid w:val="00FE32C2"/>
    <w:rsid w:val="00FE33A5"/>
    <w:rsid w:val="00FE4851"/>
    <w:rsid w:val="00FE6E6E"/>
    <w:rsid w:val="00FE6F29"/>
    <w:rsid w:val="00FF0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9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18"/>
        <o:entry new="20" old="18"/>
        <o:entry new="21" old="0"/>
        <o:entry new="22" old="21"/>
        <o:entry new="23" old="0"/>
        <o:entry new="24" old="0"/>
        <o:entry new="25" old="0"/>
        <o:entry new="26" old="0"/>
        <o:entry new="27" old="0"/>
        <o:entry new="28" old="0"/>
        <o:entry new="29" old="0"/>
        <o:entry new="30" old="0"/>
        <o:entry new="31" old="0"/>
        <o:entry new="32" old="31"/>
        <o:entry new="33" old="0"/>
        <o:entry new="34" old="33"/>
        <o:entry new="35" old="0"/>
        <o:entry new="36" old="35"/>
        <o:entry new="37" old="36"/>
        <o:entry new="38" old="0"/>
        <o:entry new="39" old="38"/>
        <o:entry new="40" old="0"/>
        <o:entry new="41" old="0"/>
        <o:entry new="42" old="41"/>
        <o:entry new="43" old="0"/>
        <o:entry new="44" old="43"/>
        <o:entry new="45" old="0"/>
        <o:entry new="46" old="43"/>
        <o:entry new="47" old="0"/>
        <o:entry new="48" old="47"/>
        <o:entry new="49" old="48"/>
        <o:entry new="50" old="0"/>
        <o:entry new="51" old="50"/>
        <o:entry new="52" old="50"/>
        <o:entry new="53" old="0"/>
        <o:entry new="54" old="0"/>
        <o:entry new="55" old="0"/>
        <o:entry new="56" old="0"/>
        <o:entry new="57" old="0"/>
        <o:entry new="58" old="0"/>
        <o:entry new="59" old="0"/>
        <o:entry new="60" old="0"/>
        <o:entry new="61" old="60"/>
        <o:entry new="62" old="60"/>
        <o:entry new="63" old="60"/>
        <o:entry new="64" old="0"/>
        <o:entry new="65" old="64"/>
        <o:entry new="66" old="0"/>
        <o:entry new="67" old="0"/>
        <o:entry new="68" old="60"/>
        <o:entry new="69" old="0"/>
        <o:entry new="70" old="0"/>
        <o:entry new="71" old="0"/>
        <o:entry new="72" old="0"/>
        <o:entry new="73" old="72"/>
        <o:entry new="74" old="72"/>
        <o:entry new="75" old="74"/>
        <o:entry new="76" old="72"/>
        <o:entry new="77" old="75"/>
        <o:entry new="78" old="77"/>
        <o:entry new="79" old="0"/>
        <o:entry new="80" old="79"/>
        <o:entry new="81" old="0"/>
        <o:entry new="82" old="0"/>
        <o:entry new="83" old="73"/>
        <o:entry new="84" old="72"/>
        <o:entry new="85" old="0"/>
        <o:entry new="86" old="0"/>
        <o:entry new="87" old="86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52E3"/>
    <w:rPr>
      <w:rFonts w:ascii="Arial" w:hAnsi="Arial"/>
      <w:color w:val="262626" w:themeColor="text1" w:themeTint="D9"/>
      <w:sz w:val="18"/>
      <w:szCs w:val="24"/>
      <w:lang w:val="en-US" w:eastAsia="en-US"/>
    </w:rPr>
  </w:style>
  <w:style w:type="paragraph" w:styleId="Titre1">
    <w:name w:val="heading 1"/>
    <w:basedOn w:val="Normal"/>
    <w:next w:val="Normal"/>
    <w:qFormat/>
    <w:rsid w:val="00FE23BE"/>
    <w:pPr>
      <w:keepNext/>
      <w:numPr>
        <w:numId w:val="4"/>
      </w:numPr>
      <w:spacing w:before="240" w:after="60"/>
      <w:ind w:left="0" w:firstLine="0"/>
      <w:outlineLvl w:val="0"/>
    </w:pPr>
    <w:rPr>
      <w:rFonts w:ascii="Calibri" w:hAnsi="Calibri" w:cs="Arial"/>
      <w:b/>
      <w:bCs/>
      <w:color w:val="5A89C2"/>
      <w:kern w:val="32"/>
      <w:sz w:val="36"/>
      <w:szCs w:val="32"/>
    </w:rPr>
  </w:style>
  <w:style w:type="paragraph" w:styleId="Titre2">
    <w:name w:val="heading 2"/>
    <w:basedOn w:val="Normal"/>
    <w:next w:val="Normal"/>
    <w:qFormat/>
    <w:rsid w:val="00FE23BE"/>
    <w:pPr>
      <w:keepNext/>
      <w:spacing w:before="240" w:after="60"/>
      <w:outlineLvl w:val="1"/>
    </w:pPr>
    <w:rPr>
      <w:rFonts w:ascii="Calibri" w:hAnsi="Calibri" w:cs="Arial"/>
      <w:b/>
      <w:bCs/>
      <w:i/>
      <w:iCs/>
      <w:color w:val="BEE24C"/>
      <w:sz w:val="32"/>
      <w:szCs w:val="28"/>
    </w:rPr>
  </w:style>
  <w:style w:type="paragraph" w:styleId="Titre3">
    <w:name w:val="heading 3"/>
    <w:basedOn w:val="Normal"/>
    <w:next w:val="Normal"/>
    <w:qFormat/>
    <w:rsid w:val="002D778E"/>
    <w:pPr>
      <w:keepNext/>
      <w:spacing w:before="240" w:after="60"/>
      <w:outlineLvl w:val="2"/>
    </w:pPr>
    <w:rPr>
      <w:rFonts w:ascii="Calibri" w:hAnsi="Calibri" w:cs="Arial"/>
      <w:b/>
      <w:bCs/>
      <w:i/>
      <w:color w:val="404040" w:themeColor="text1" w:themeTint="BF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90C4D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F90C4D"/>
    <w:pPr>
      <w:tabs>
        <w:tab w:val="center" w:pos="4320"/>
        <w:tab w:val="right" w:pos="8640"/>
      </w:tabs>
    </w:pPr>
  </w:style>
  <w:style w:type="paragraph" w:customStyle="1" w:styleId="Boldnote">
    <w:name w:val="Bold note"/>
    <w:basedOn w:val="Normal"/>
    <w:rsid w:val="00F90C4D"/>
    <w:pPr>
      <w:ind w:left="-180" w:right="-180"/>
      <w:jc w:val="center"/>
    </w:pPr>
    <w:rPr>
      <w:b/>
      <w:color w:val="800000"/>
      <w:lang w:val="fr-FR"/>
    </w:rPr>
  </w:style>
  <w:style w:type="paragraph" w:customStyle="1" w:styleId="MMBlue">
    <w:name w:val="MM Blue"/>
    <w:basedOn w:val="Normal"/>
    <w:rsid w:val="00B065D2"/>
    <w:pPr>
      <w:numPr>
        <w:numId w:val="1"/>
      </w:numPr>
    </w:pPr>
    <w:rPr>
      <w:b/>
      <w:bCs/>
      <w:color w:val="3366FF"/>
      <w:lang w:val="fr-FR"/>
    </w:rPr>
  </w:style>
  <w:style w:type="character" w:styleId="Lienhypertexte">
    <w:name w:val="Hyperlink"/>
    <w:basedOn w:val="Policepardfaut"/>
    <w:rsid w:val="00F90C4D"/>
    <w:rPr>
      <w:color w:val="0000FF"/>
      <w:u w:val="single"/>
    </w:rPr>
  </w:style>
  <w:style w:type="character" w:customStyle="1" w:styleId="StyleBoldLightBlue">
    <w:name w:val="Style Bold Light Blue"/>
    <w:basedOn w:val="Policepardfaut"/>
    <w:rsid w:val="00B065D2"/>
    <w:rPr>
      <w:b/>
      <w:bCs/>
      <w:color w:val="3366FF"/>
    </w:rPr>
  </w:style>
  <w:style w:type="paragraph" w:customStyle="1" w:styleId="objectif">
    <w:name w:val="objectif"/>
    <w:basedOn w:val="Normal"/>
    <w:rsid w:val="007F0AC1"/>
    <w:pPr>
      <w:numPr>
        <w:numId w:val="2"/>
      </w:numPr>
    </w:pPr>
  </w:style>
  <w:style w:type="character" w:styleId="Accentuation">
    <w:name w:val="Emphasis"/>
    <w:basedOn w:val="Policepardfaut"/>
    <w:qFormat/>
    <w:rsid w:val="00286F46"/>
    <w:rPr>
      <w:i/>
      <w:iCs/>
    </w:rPr>
  </w:style>
  <w:style w:type="paragraph" w:customStyle="1" w:styleId="Titre31">
    <w:name w:val="Titre 31"/>
    <w:next w:val="Normal"/>
    <w:rsid w:val="00286F46"/>
    <w:pPr>
      <w:keepNext/>
      <w:suppressAutoHyphens/>
      <w:spacing w:before="240" w:after="60"/>
    </w:pPr>
    <w:rPr>
      <w:rFonts w:ascii="Arial" w:eastAsia="ヒラギノ角ゴ Pro W3" w:hAnsi="Arial"/>
      <w:b/>
      <w:color w:val="646599"/>
      <w:sz w:val="24"/>
      <w:lang w:val="en-US" w:eastAsia="ar-SA"/>
    </w:rPr>
  </w:style>
  <w:style w:type="paragraph" w:styleId="Textedebulles">
    <w:name w:val="Balloon Text"/>
    <w:basedOn w:val="Normal"/>
    <w:link w:val="TextedebullesCar"/>
    <w:rsid w:val="00B378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378DA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rsid w:val="00B378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A1160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E3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E34"/>
    <w:rPr>
      <w:rFonts w:ascii="Arial" w:hAnsi="Arial"/>
      <w:b/>
      <w:bCs/>
      <w:i/>
      <w:iCs/>
      <w:color w:val="4F81BD" w:themeColor="accent1"/>
      <w:sz w:val="18"/>
      <w:szCs w:val="24"/>
      <w:lang w:val="en-US" w:eastAsia="en-US"/>
    </w:rPr>
  </w:style>
  <w:style w:type="paragraph" w:styleId="Sous-titre">
    <w:name w:val="Subtitle"/>
    <w:basedOn w:val="Normal"/>
    <w:next w:val="Normal"/>
    <w:link w:val="Sous-titreCar"/>
    <w:qFormat/>
    <w:rsid w:val="00550C6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ous-titreCar">
    <w:name w:val="Sous-titre Car"/>
    <w:basedOn w:val="Policepardfaut"/>
    <w:link w:val="Sous-titre"/>
    <w:rsid w:val="00550C6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customStyle="1" w:styleId="csvFormat">
    <w:name w:val="csvFormat"/>
    <w:basedOn w:val="Normal"/>
    <w:link w:val="csvFormatCar"/>
    <w:qFormat/>
    <w:rsid w:val="00306B9A"/>
    <w:rPr>
      <w:rFonts w:ascii="Courier New" w:hAnsi="Courier New" w:cs="Courier New"/>
      <w:sz w:val="16"/>
      <w:szCs w:val="18"/>
    </w:rPr>
  </w:style>
  <w:style w:type="character" w:customStyle="1" w:styleId="csvFormatCar">
    <w:name w:val="csvFormat Car"/>
    <w:basedOn w:val="Policepardfaut"/>
    <w:link w:val="csvFormat"/>
    <w:rsid w:val="00306B9A"/>
    <w:rPr>
      <w:rFonts w:ascii="Courier New" w:hAnsi="Courier New" w:cs="Courier New"/>
      <w:color w:val="262626" w:themeColor="text1" w:themeTint="D9"/>
      <w:sz w:val="16"/>
      <w:szCs w:val="18"/>
      <w:lang w:val="en-US" w:eastAsia="en-US"/>
    </w:rPr>
  </w:style>
  <w:style w:type="character" w:styleId="Lienhypertextesuivivisit">
    <w:name w:val="FollowedHyperlink"/>
    <w:basedOn w:val="Policepardfaut"/>
    <w:rsid w:val="000963FD"/>
    <w:rPr>
      <w:color w:val="800080" w:themeColor="followedHyperlink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DD7131"/>
    <w:pPr>
      <w:spacing w:after="300"/>
      <w:contextualSpacing/>
      <w:jc w:val="center"/>
    </w:pPr>
    <w:rPr>
      <w:rFonts w:asciiTheme="minorHAnsi" w:eastAsiaTheme="majorEastAsia" w:hAnsiTheme="minorHAnsi" w:cstheme="minorHAnsi"/>
      <w:b/>
      <w:color w:val="6A95C8"/>
      <w:spacing w:val="5"/>
      <w:kern w:val="28"/>
      <w:sz w:val="96"/>
      <w:szCs w:val="96"/>
      <w:lang w:val="fr-BE"/>
    </w:rPr>
  </w:style>
  <w:style w:type="character" w:customStyle="1" w:styleId="TitreCar">
    <w:name w:val="Titre Car"/>
    <w:basedOn w:val="Policepardfaut"/>
    <w:link w:val="Titre"/>
    <w:uiPriority w:val="10"/>
    <w:rsid w:val="00DD7131"/>
    <w:rPr>
      <w:rFonts w:asciiTheme="minorHAnsi" w:eastAsiaTheme="majorEastAsia" w:hAnsiTheme="minorHAnsi" w:cstheme="minorHAnsi"/>
      <w:b/>
      <w:color w:val="6A95C8"/>
      <w:spacing w:val="5"/>
      <w:kern w:val="28"/>
      <w:sz w:val="96"/>
      <w:szCs w:val="96"/>
      <w:lang w:eastAsia="en-US"/>
    </w:rPr>
  </w:style>
  <w:style w:type="character" w:styleId="lev">
    <w:name w:val="Strong"/>
    <w:basedOn w:val="Policepardfaut"/>
    <w:qFormat/>
    <w:rsid w:val="00BC26FD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634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  <w:lang w:val="fr-BE"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634E1F"/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debian@51.91.30.177" TargetMode="External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150D23-2D12-4E8E-BD3D-EEF2FEBBA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1</Pages>
  <Words>513</Words>
  <Characters>2826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Monsieur Leclerq,</vt:lpstr>
      <vt:lpstr>Monsieur Leclerq,</vt:lpstr>
    </vt:vector>
  </TitlesOfParts>
  <Company>AXA</Company>
  <LinksUpToDate>false</LinksUpToDate>
  <CharactersWithSpaces>3333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Leclerq,</dc:title>
  <dc:creator>DPHO020</dc:creator>
  <cp:lastModifiedBy>pvh</cp:lastModifiedBy>
  <cp:revision>29</cp:revision>
  <cp:lastPrinted>2016-08-19T10:12:00Z</cp:lastPrinted>
  <dcterms:created xsi:type="dcterms:W3CDTF">2020-10-11T11:15:00Z</dcterms:created>
  <dcterms:modified xsi:type="dcterms:W3CDTF">2021-02-13T05:22:00Z</dcterms:modified>
</cp:coreProperties>
</file>